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spacing w:line="520" w:lineRule="exact"/>
        <w:ind w:left="1465" w:right="1483"/>
        <w:jc w:val="center"/>
        <w:rPr>
          <w:rFonts w:ascii="Calibri" w:eastAsia="Calibri" w:hAnsi="Calibri" w:cs="Calibri"/>
          <w:sz w:val="47"/>
          <w:szCs w:val="47"/>
        </w:rPr>
      </w:pPr>
      <w:r>
        <w:rPr>
          <w:rFonts w:ascii="Calibri" w:eastAsia="Calibri" w:hAnsi="Calibri" w:cs="Calibri"/>
          <w:b/>
          <w:position w:val="2"/>
          <w:sz w:val="47"/>
          <w:szCs w:val="47"/>
        </w:rPr>
        <w:t>RESTAURA</w:t>
      </w:r>
      <w:r>
        <w:rPr>
          <w:rFonts w:ascii="Calibri" w:eastAsia="Calibri" w:hAnsi="Calibri" w:cs="Calibri"/>
          <w:b/>
          <w:spacing w:val="-1"/>
          <w:position w:val="2"/>
          <w:sz w:val="47"/>
          <w:szCs w:val="47"/>
        </w:rPr>
        <w:t>N</w:t>
      </w:r>
      <w:r>
        <w:rPr>
          <w:rFonts w:ascii="Calibri" w:eastAsia="Calibri" w:hAnsi="Calibri" w:cs="Calibri"/>
          <w:b/>
          <w:position w:val="2"/>
          <w:sz w:val="47"/>
          <w:szCs w:val="47"/>
        </w:rPr>
        <w:t xml:space="preserve">T </w:t>
      </w:r>
      <w:r>
        <w:rPr>
          <w:rFonts w:ascii="Calibri" w:eastAsia="Calibri" w:hAnsi="Calibri" w:cs="Calibri"/>
          <w:b/>
          <w:spacing w:val="-1"/>
          <w:position w:val="2"/>
          <w:sz w:val="47"/>
          <w:szCs w:val="47"/>
        </w:rPr>
        <w:t>M</w:t>
      </w:r>
      <w:r>
        <w:rPr>
          <w:rFonts w:ascii="Calibri" w:eastAsia="Calibri" w:hAnsi="Calibri" w:cs="Calibri"/>
          <w:b/>
          <w:position w:val="2"/>
          <w:sz w:val="47"/>
          <w:szCs w:val="47"/>
        </w:rPr>
        <w:t>ANAGEMENT</w:t>
      </w:r>
    </w:p>
    <w:p w:rsidR="00B444E4" w:rsidRDefault="00E30DBD">
      <w:pPr>
        <w:spacing w:before="12"/>
        <w:ind w:left="3366" w:right="3727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t>SY</w:t>
      </w:r>
      <w:r>
        <w:rPr>
          <w:rFonts w:ascii="Calibri" w:eastAsia="Calibri" w:hAnsi="Calibri" w:cs="Calibri"/>
          <w:b/>
          <w:spacing w:val="2"/>
          <w:sz w:val="48"/>
          <w:szCs w:val="48"/>
        </w:rPr>
        <w:t>S</w:t>
      </w:r>
      <w:r>
        <w:rPr>
          <w:rFonts w:ascii="Calibri" w:eastAsia="Calibri" w:hAnsi="Calibri" w:cs="Calibri"/>
          <w:b/>
          <w:sz w:val="48"/>
          <w:szCs w:val="48"/>
        </w:rPr>
        <w:t>T</w:t>
      </w:r>
      <w:r>
        <w:rPr>
          <w:rFonts w:ascii="Calibri" w:eastAsia="Calibri" w:hAnsi="Calibri" w:cs="Calibri"/>
          <w:b/>
          <w:spacing w:val="-1"/>
          <w:sz w:val="48"/>
          <w:szCs w:val="48"/>
        </w:rPr>
        <w:t>E</w:t>
      </w:r>
      <w:r>
        <w:rPr>
          <w:rFonts w:ascii="Calibri" w:eastAsia="Calibri" w:hAnsi="Calibri" w:cs="Calibri"/>
          <w:b/>
          <w:sz w:val="48"/>
          <w:szCs w:val="48"/>
        </w:rPr>
        <w:t>M</w:t>
      </w:r>
    </w:p>
    <w:p w:rsidR="00B444E4" w:rsidRDefault="00B444E4">
      <w:pPr>
        <w:spacing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3720" w:right="3828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itt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</w:p>
    <w:p w:rsidR="00B444E4" w:rsidRDefault="00E30DBD">
      <w:pPr>
        <w:spacing w:line="240" w:lineRule="exact"/>
        <w:ind w:left="3685" w:right="3841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7"/>
          <w:pgSz w:w="12240" w:h="15840"/>
          <w:pgMar w:top="1480" w:right="1720" w:bottom="280" w:left="1720" w:header="0" w:footer="916" w:gutter="0"/>
          <w:cols w:space="720"/>
        </w:sectPr>
      </w:pPr>
      <w:r>
        <w:rPr>
          <w:rFonts w:ascii="Calibri" w:eastAsia="Calibri" w:hAnsi="Calibri" w:cs="Calibri"/>
          <w:spacing w:val="1"/>
          <w:position w:val="-1"/>
          <w:sz w:val="22"/>
          <w:szCs w:val="22"/>
        </w:rPr>
        <w:t>D</w:t>
      </w:r>
      <w:r>
        <w:rPr>
          <w:rFonts w:ascii="Calibri" w:eastAsia="Calibri" w:hAnsi="Calibri" w:cs="Calibri"/>
          <w:position w:val="-1"/>
          <w:sz w:val="22"/>
          <w:szCs w:val="22"/>
        </w:rPr>
        <w:t xml:space="preserve">r. </w:t>
      </w:r>
      <w:r>
        <w:rPr>
          <w:rFonts w:ascii="Calibri" w:eastAsia="Calibri" w:hAnsi="Calibri" w:cs="Calibri"/>
          <w:spacing w:val="1"/>
          <w:position w:val="-1"/>
          <w:sz w:val="22"/>
          <w:szCs w:val="22"/>
        </w:rPr>
        <w:t>X</w:t>
      </w:r>
      <w:r>
        <w:rPr>
          <w:rFonts w:ascii="Calibri" w:eastAsia="Calibri" w:hAnsi="Calibri" w:cs="Calibri"/>
          <w:spacing w:val="-3"/>
          <w:position w:val="-1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position w:val="-1"/>
          <w:sz w:val="22"/>
          <w:szCs w:val="22"/>
        </w:rPr>
        <w:t>m</w:t>
      </w:r>
      <w:r>
        <w:rPr>
          <w:rFonts w:ascii="Calibri" w:eastAsia="Calibri" w:hAnsi="Calibri" w:cs="Calibri"/>
          <w:position w:val="-1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position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-1"/>
          <w:sz w:val="22"/>
          <w:szCs w:val="22"/>
        </w:rPr>
        <w:t>L</w:t>
      </w:r>
      <w:r>
        <w:rPr>
          <w:rFonts w:ascii="Calibri" w:eastAsia="Calibri" w:hAnsi="Calibri" w:cs="Calibri"/>
          <w:position w:val="-1"/>
          <w:sz w:val="22"/>
          <w:szCs w:val="22"/>
        </w:rPr>
        <w:t>iu</w:t>
      </w:r>
    </w:p>
    <w:p w:rsidR="00B444E4" w:rsidRDefault="002F130C">
      <w:pPr>
        <w:spacing w:line="320" w:lineRule="exact"/>
        <w:ind w:right="54"/>
        <w:jc w:val="right"/>
        <w:rPr>
          <w:rFonts w:ascii="Calibri" w:eastAsia="Calibri" w:hAnsi="Calibri" w:cs="Calibri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315148" behindDoc="1" locked="0" layoutInCell="1" allowOverlap="1">
                <wp:simplePos x="0" y="0"/>
                <wp:positionH relativeFrom="page">
                  <wp:posOffset>4060825</wp:posOffset>
                </wp:positionH>
                <wp:positionV relativeFrom="paragraph">
                  <wp:posOffset>62865</wp:posOffset>
                </wp:positionV>
                <wp:extent cx="34925" cy="140335"/>
                <wp:effectExtent l="3175" t="0" r="0" b="0"/>
                <wp:wrapNone/>
                <wp:docPr id="118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44E4" w:rsidRDefault="00E30DBD">
                            <w:pPr>
                              <w:spacing w:line="220" w:lineRule="exact"/>
                              <w:ind w:right="-53"/>
                              <w:rPr>
                                <w:rFonts w:ascii="Calibri" w:eastAsia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position w:val="1"/>
                                <w:sz w:val="22"/>
                                <w:szCs w:val="22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2" o:spid="_x0000_s1026" type="#_x0000_t202" style="position:absolute;left:0;text-align:left;margin-left:319.75pt;margin-top:4.95pt;width:2.75pt;height:11.05pt;z-index:-13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" filled="f" stroked="f">
                <v:textbox inset="0,0,0,0">
                  <w:txbxContent>
                    <w:p w:rsidR="00B444E4" w:rsidRDefault="00E30DBD">
                      <w:pPr>
                        <w:spacing w:line="220" w:lineRule="exact"/>
                        <w:ind w:right="-53"/>
                        <w:rPr>
                          <w:rFonts w:ascii="Calibri" w:eastAsia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eastAsia="Calibri" w:hAnsi="Calibri" w:cs="Calibri"/>
                          <w:position w:val="1"/>
                          <w:sz w:val="22"/>
                          <w:szCs w:val="22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30DBD">
        <w:rPr>
          <w:rFonts w:ascii="Calibri" w:eastAsia="Calibri" w:hAnsi="Calibri" w:cs="Calibri"/>
          <w:position w:val="-1"/>
          <w:sz w:val="22"/>
          <w:szCs w:val="22"/>
        </w:rPr>
        <w:t xml:space="preserve">On </w:t>
      </w:r>
      <w:r w:rsidR="00E30DBD">
        <w:rPr>
          <w:rFonts w:ascii="Calibri" w:eastAsia="Calibri" w:hAnsi="Calibri" w:cs="Calibri"/>
          <w:spacing w:val="1"/>
          <w:position w:val="-1"/>
          <w:sz w:val="22"/>
          <w:szCs w:val="22"/>
        </w:rPr>
        <w:t>M</w:t>
      </w:r>
      <w:r w:rsidR="00E30DBD">
        <w:rPr>
          <w:rFonts w:ascii="Calibri" w:eastAsia="Calibri" w:hAnsi="Calibri" w:cs="Calibri"/>
          <w:spacing w:val="-3"/>
          <w:position w:val="-1"/>
          <w:sz w:val="22"/>
          <w:szCs w:val="22"/>
        </w:rPr>
        <w:t>a</w:t>
      </w:r>
      <w:r w:rsidR="00E30DBD">
        <w:rPr>
          <w:rFonts w:ascii="Calibri" w:eastAsia="Calibri" w:hAnsi="Calibri" w:cs="Calibri"/>
          <w:position w:val="-1"/>
          <w:sz w:val="22"/>
          <w:szCs w:val="22"/>
        </w:rPr>
        <w:t>y</w:t>
      </w:r>
      <w:r w:rsidR="00E30DBD">
        <w:rPr>
          <w:rFonts w:ascii="Calibri" w:eastAsia="Calibri" w:hAnsi="Calibri" w:cs="Calibri"/>
          <w:spacing w:val="1"/>
          <w:position w:val="-1"/>
          <w:sz w:val="22"/>
          <w:szCs w:val="22"/>
        </w:rPr>
        <w:t xml:space="preserve"> </w:t>
      </w:r>
      <w:r w:rsidR="00E30DBD">
        <w:rPr>
          <w:rFonts w:ascii="Calibri" w:eastAsia="Calibri" w:hAnsi="Calibri" w:cs="Calibri"/>
          <w:spacing w:val="-1"/>
          <w:position w:val="-1"/>
          <w:sz w:val="22"/>
          <w:szCs w:val="22"/>
        </w:rPr>
        <w:t>0</w:t>
      </w:r>
      <w:r w:rsidR="00E30DBD">
        <w:rPr>
          <w:rFonts w:ascii="Calibri" w:eastAsia="Calibri" w:hAnsi="Calibri" w:cs="Calibri"/>
          <w:spacing w:val="1"/>
          <w:position w:val="-1"/>
          <w:sz w:val="22"/>
          <w:szCs w:val="22"/>
        </w:rPr>
        <w:t>5</w:t>
      </w:r>
      <w:r w:rsidR="00E30DBD">
        <w:rPr>
          <w:rFonts w:ascii="Calibri" w:eastAsia="Calibri" w:hAnsi="Calibri" w:cs="Calibri"/>
          <w:position w:val="12"/>
          <w:sz w:val="18"/>
          <w:szCs w:val="18"/>
        </w:rPr>
        <w:t>th</w:t>
      </w:r>
    </w:p>
    <w:p w:rsidR="00B444E4" w:rsidRDefault="00E30DBD">
      <w:pPr>
        <w:spacing w:before="55" w:line="260" w:lineRule="exact"/>
        <w:rPr>
          <w:rFonts w:ascii="Calibri" w:eastAsia="Calibri" w:hAnsi="Calibri" w:cs="Calibri"/>
          <w:sz w:val="22"/>
          <w:szCs w:val="22"/>
        </w:rPr>
        <w:sectPr w:rsidR="00B444E4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4730" w:space="50"/>
            <w:col w:w="4020"/>
          </w:cols>
        </w:sectPr>
      </w:pPr>
      <w:r>
        <w:br w:type="column"/>
      </w:r>
      <w:r>
        <w:rPr>
          <w:rFonts w:ascii="Calibri" w:eastAsia="Calibri" w:hAnsi="Calibri" w:cs="Calibri"/>
          <w:spacing w:val="-1"/>
          <w:sz w:val="22"/>
          <w:szCs w:val="22"/>
        </w:rPr>
        <w:lastRenderedPageBreak/>
        <w:t>2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3</w:t>
      </w:r>
    </w:p>
    <w:p w:rsidR="00B444E4" w:rsidRDefault="00B444E4">
      <w:pPr>
        <w:spacing w:before="2" w:line="120" w:lineRule="exact"/>
        <w:rPr>
          <w:sz w:val="12"/>
          <w:szCs w:val="12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spacing w:before="16"/>
        <w:ind w:left="4162" w:right="4338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By</w:t>
      </w:r>
    </w:p>
    <w:p w:rsidR="00B444E4" w:rsidRDefault="00B444E4">
      <w:pPr>
        <w:spacing w:before="9" w:line="100" w:lineRule="exact"/>
        <w:rPr>
          <w:sz w:val="11"/>
          <w:szCs w:val="11"/>
        </w:rPr>
      </w:pPr>
    </w:p>
    <w:p w:rsidR="00B444E4" w:rsidRDefault="00B444E4">
      <w:pPr>
        <w:spacing w:before="5" w:line="120" w:lineRule="exact"/>
        <w:rPr>
          <w:sz w:val="12"/>
          <w:szCs w:val="12"/>
        </w:rPr>
      </w:pPr>
    </w:p>
    <w:p w:rsidR="00B444E4" w:rsidRDefault="00B444E4">
      <w:pPr>
        <w:spacing w:line="200" w:lineRule="exact"/>
      </w:pPr>
    </w:p>
    <w:p w:rsidR="00B444E4" w:rsidRDefault="00E30DBD">
      <w:pPr>
        <w:ind w:left="3301" w:right="3292" w:hanging="23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kan </w:t>
      </w:r>
      <w:r>
        <w:rPr>
          <w:rFonts w:ascii="Calibri" w:eastAsia="Calibri" w:hAnsi="Calibri" w:cs="Calibri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kherj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before="8" w:line="200" w:lineRule="exact"/>
      </w:pPr>
    </w:p>
    <w:p w:rsidR="00B444E4" w:rsidRDefault="00E30DBD">
      <w:pPr>
        <w:ind w:left="4225" w:right="3898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CS 7</w:t>
      </w:r>
      <w:r>
        <w:rPr>
          <w:rFonts w:ascii="Calibri" w:eastAsia="Calibri" w:hAnsi="Calibri" w:cs="Calibri"/>
          <w:spacing w:val="-2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B444E4" w:rsidRDefault="00E30DBD">
      <w:pPr>
        <w:ind w:left="2864" w:right="2848"/>
        <w:jc w:val="center"/>
        <w:rPr>
          <w:rFonts w:ascii="Calibri" w:eastAsia="Calibri" w:hAnsi="Calibri" w:cs="Calibri"/>
          <w:sz w:val="22"/>
          <w:szCs w:val="22"/>
        </w:rPr>
        <w:sectPr w:rsidR="00B444E4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che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titute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ch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y</w:t>
      </w:r>
    </w:p>
    <w:p w:rsidR="00B444E4" w:rsidRDefault="00B444E4">
      <w:pPr>
        <w:spacing w:before="3" w:line="120" w:lineRule="exact"/>
        <w:rPr>
          <w:sz w:val="12"/>
          <w:szCs w:val="12"/>
        </w:rPr>
      </w:pPr>
    </w:p>
    <w:p w:rsidR="00B444E4" w:rsidRDefault="00E30DBD">
      <w:pPr>
        <w:ind w:left="3619" w:right="3905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sz w:val="28"/>
          <w:szCs w:val="28"/>
        </w:rPr>
        <w:t>ST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ACT</w:t>
      </w:r>
    </w:p>
    <w:p w:rsidR="00B444E4" w:rsidRDefault="00B444E4">
      <w:pPr>
        <w:spacing w:before="7" w:line="100" w:lineRule="exact"/>
        <w:rPr>
          <w:sz w:val="10"/>
          <w:szCs w:val="10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spacing w:line="272" w:lineRule="auto"/>
        <w:ind w:left="100" w:right="14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satisf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success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ess.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tau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t, the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al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-w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call</w:t>
      </w:r>
      <w:r>
        <w:rPr>
          <w:rFonts w:ascii="Calibri" w:eastAsia="Calibri" w:hAnsi="Calibri" w:cs="Calibri"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eff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cient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en lead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 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sz w:val="22"/>
          <w:szCs w:val="22"/>
        </w:rPr>
        <w:t>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ilar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ep</w:t>
      </w:r>
      <w:r>
        <w:rPr>
          <w:rFonts w:ascii="Calibri" w:eastAsia="Calibri" w:hAnsi="Calibri" w:cs="Calibri"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rack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cus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illed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em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, inv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ry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2"/>
          <w:sz w:val="22"/>
          <w:szCs w:val="22"/>
        </w:rPr>
        <w:t>j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if we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 tracking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ks.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po</w:t>
      </w:r>
      <w:r>
        <w:rPr>
          <w:rFonts w:ascii="Calibri" w:eastAsia="Calibri" w:hAnsi="Calibri" w:cs="Calibri"/>
          <w:sz w:val="22"/>
          <w:szCs w:val="22"/>
        </w:rPr>
        <w:t xml:space="preserve">sed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Sy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 xml:space="preserve">reases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al 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ficien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oug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f 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tistical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proc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it. 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 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 be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ivided in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3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aj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atu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es. Firstl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, 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les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ff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pat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cu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s,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aying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ls. 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ly,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ent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s. Thi</w:t>
      </w:r>
      <w:r>
        <w:rPr>
          <w:rFonts w:ascii="Calibri" w:eastAsia="Calibri" w:hAnsi="Calibri" w:cs="Calibri"/>
          <w:spacing w:val="-1"/>
          <w:sz w:val="22"/>
          <w:szCs w:val="22"/>
        </w:rPr>
        <w:t>rd</w:t>
      </w:r>
      <w:r>
        <w:rPr>
          <w:rFonts w:ascii="Calibri" w:eastAsia="Calibri" w:hAnsi="Calibri" w:cs="Calibri"/>
          <w:sz w:val="22"/>
          <w:szCs w:val="22"/>
        </w:rPr>
        <w:t>ly,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 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mo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l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list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also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which 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eps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tal n</w:t>
      </w:r>
      <w:r>
        <w:rPr>
          <w:rFonts w:ascii="Calibri" w:eastAsia="Calibri" w:hAnsi="Calibri" w:cs="Calibri"/>
          <w:spacing w:val="-4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an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eir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rly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r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. A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ata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wners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e</w:t>
      </w:r>
      <w:r>
        <w:rPr>
          <w:rFonts w:ascii="Calibri" w:eastAsia="Calibri" w:hAnsi="Calibri" w:cs="Calibri"/>
          <w:sz w:val="22"/>
          <w:szCs w:val="22"/>
        </w:rPr>
        <w:t>asi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sz w:val="22"/>
          <w:szCs w:val="22"/>
        </w:rPr>
        <w:t>s and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ress.</w:t>
      </w:r>
    </w:p>
    <w:p w:rsidR="00B444E4" w:rsidRDefault="00B444E4">
      <w:pPr>
        <w:spacing w:before="8"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4324" w:right="4312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8"/>
          <w:pgSz w:w="12240" w:h="15840"/>
          <w:pgMar w:top="1480" w:right="1720" w:bottom="280" w:left="170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II</w:t>
      </w:r>
    </w:p>
    <w:p w:rsidR="00B444E4" w:rsidRDefault="00B444E4">
      <w:pPr>
        <w:spacing w:before="5" w:line="140" w:lineRule="exact"/>
        <w:rPr>
          <w:sz w:val="15"/>
          <w:szCs w:val="15"/>
        </w:rPr>
      </w:pPr>
    </w:p>
    <w:p w:rsidR="00B444E4" w:rsidRDefault="00E30DBD">
      <w:pPr>
        <w:spacing w:before="4"/>
        <w:ind w:left="292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OF CONT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NTS</w:t>
      </w:r>
    </w:p>
    <w:p w:rsidR="00B444E4" w:rsidRDefault="00B444E4">
      <w:pPr>
        <w:spacing w:line="200" w:lineRule="exact"/>
      </w:pPr>
    </w:p>
    <w:p w:rsidR="00B444E4" w:rsidRDefault="00B444E4">
      <w:pPr>
        <w:spacing w:before="6" w:line="220" w:lineRule="exact"/>
        <w:rPr>
          <w:sz w:val="22"/>
          <w:szCs w:val="22"/>
        </w:rPr>
      </w:pPr>
    </w:p>
    <w:p w:rsidR="00B444E4" w:rsidRDefault="00E30DBD">
      <w:pPr>
        <w:spacing w:line="330" w:lineRule="auto"/>
        <w:ind w:left="100" w:right="12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>ABST</w:t>
      </w:r>
      <w:r>
        <w:rPr>
          <w:rFonts w:ascii="Calibri" w:eastAsia="Calibri" w:hAnsi="Calibri" w:cs="Calibri"/>
          <w:spacing w:val="-2"/>
          <w:sz w:val="21"/>
          <w:szCs w:val="21"/>
        </w:rPr>
        <w:t>R</w:t>
      </w:r>
      <w:r>
        <w:rPr>
          <w:rFonts w:ascii="Calibri" w:eastAsia="Calibri" w:hAnsi="Calibri" w:cs="Calibri"/>
          <w:sz w:val="21"/>
          <w:szCs w:val="21"/>
        </w:rPr>
        <w:t>ACT</w:t>
      </w:r>
      <w:r>
        <w:rPr>
          <w:rFonts w:ascii="Calibri" w:eastAsia="Calibri" w:hAnsi="Calibri" w:cs="Calibri"/>
          <w:spacing w:val="-35"/>
          <w:sz w:val="21"/>
          <w:szCs w:val="21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z w:val="22"/>
          <w:szCs w:val="22"/>
        </w:rPr>
        <w:t>II TABLE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 CO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</w:t>
      </w:r>
      <w:r>
        <w:rPr>
          <w:spacing w:val="-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..III </w:t>
      </w:r>
      <w:r>
        <w:rPr>
          <w:rFonts w:ascii="Calibri" w:eastAsia="Calibri" w:hAnsi="Calibri" w:cs="Calibri"/>
          <w:sz w:val="21"/>
          <w:szCs w:val="21"/>
        </w:rPr>
        <w:t>LI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T OF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F</w:t>
      </w:r>
      <w:r>
        <w:rPr>
          <w:rFonts w:ascii="Calibri" w:eastAsia="Calibri" w:hAnsi="Calibri" w:cs="Calibri"/>
          <w:sz w:val="21"/>
          <w:szCs w:val="21"/>
        </w:rPr>
        <w:t>IG</w:t>
      </w:r>
      <w:r>
        <w:rPr>
          <w:rFonts w:ascii="Calibri" w:eastAsia="Calibri" w:hAnsi="Calibri" w:cs="Calibri"/>
          <w:spacing w:val="-1"/>
          <w:sz w:val="21"/>
          <w:szCs w:val="21"/>
        </w:rPr>
        <w:t>U</w:t>
      </w:r>
      <w:r>
        <w:rPr>
          <w:rFonts w:ascii="Calibri" w:eastAsia="Calibri" w:hAnsi="Calibri" w:cs="Calibri"/>
          <w:spacing w:val="-2"/>
          <w:sz w:val="21"/>
          <w:szCs w:val="21"/>
        </w:rPr>
        <w:t>R</w:t>
      </w:r>
      <w:r>
        <w:rPr>
          <w:rFonts w:ascii="Calibri" w:eastAsia="Calibri" w:hAnsi="Calibri" w:cs="Calibri"/>
          <w:sz w:val="21"/>
          <w:szCs w:val="21"/>
        </w:rPr>
        <w:t>ES</w:t>
      </w:r>
      <w:r>
        <w:rPr>
          <w:rFonts w:ascii="Calibri" w:eastAsia="Calibri" w:hAnsi="Calibri" w:cs="Calibri"/>
          <w:spacing w:val="-10"/>
          <w:sz w:val="21"/>
          <w:szCs w:val="21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....................................................................................</w:t>
      </w:r>
      <w:r>
        <w:rPr>
          <w:spacing w:val="-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V</w:t>
      </w:r>
    </w:p>
    <w:p w:rsidR="00B444E4" w:rsidRDefault="00E30DBD">
      <w:pPr>
        <w:spacing w:before="4"/>
        <w:ind w:left="100" w:right="11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1"/>
          <w:szCs w:val="21"/>
        </w:rPr>
        <w:t>1</w:t>
      </w:r>
      <w:r>
        <w:rPr>
          <w:rFonts w:ascii="Calibri" w:eastAsia="Calibri" w:hAnsi="Calibri" w:cs="Calibri"/>
          <w:sz w:val="21"/>
          <w:szCs w:val="21"/>
        </w:rPr>
        <w:t>.0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3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2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ROD</w:t>
      </w:r>
      <w:r>
        <w:rPr>
          <w:rFonts w:ascii="Calibri" w:eastAsia="Calibri" w:hAnsi="Calibri" w:cs="Calibri"/>
          <w:spacing w:val="-1"/>
          <w:sz w:val="21"/>
          <w:szCs w:val="21"/>
        </w:rPr>
        <w:t>U</w:t>
      </w:r>
      <w:r>
        <w:rPr>
          <w:rFonts w:ascii="Calibri" w:eastAsia="Calibri" w:hAnsi="Calibri" w:cs="Calibri"/>
          <w:spacing w:val="-2"/>
          <w:sz w:val="21"/>
          <w:szCs w:val="21"/>
        </w:rPr>
        <w:t>C</w:t>
      </w:r>
      <w:r>
        <w:rPr>
          <w:rFonts w:ascii="Calibri" w:eastAsia="Calibri" w:hAnsi="Calibri" w:cs="Calibri"/>
          <w:sz w:val="21"/>
          <w:szCs w:val="21"/>
        </w:rPr>
        <w:t>TI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33"/>
          <w:sz w:val="21"/>
          <w:szCs w:val="21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</w:t>
      </w:r>
      <w:r>
        <w:rPr>
          <w:spacing w:val="-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B444E4" w:rsidRDefault="00B444E4">
      <w:pPr>
        <w:spacing w:before="8" w:line="100" w:lineRule="exact"/>
        <w:rPr>
          <w:sz w:val="10"/>
          <w:szCs w:val="10"/>
        </w:rPr>
      </w:pPr>
    </w:p>
    <w:p w:rsidR="00B444E4" w:rsidRDefault="00E30DBD">
      <w:pPr>
        <w:ind w:left="100" w:right="11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.0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SY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D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GN</w:t>
      </w:r>
      <w:r>
        <w:rPr>
          <w:rFonts w:ascii="Calibri" w:eastAsia="Calibri" w:hAnsi="Calibri" w:cs="Calibri"/>
          <w:spacing w:val="-21"/>
          <w:sz w:val="22"/>
          <w:szCs w:val="22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</w:t>
      </w:r>
      <w:r>
        <w:rPr>
          <w:spacing w:val="-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2</w:t>
      </w:r>
    </w:p>
    <w:p w:rsidR="00B444E4" w:rsidRDefault="00B444E4">
      <w:pPr>
        <w:spacing w:before="5" w:line="120" w:lineRule="exact"/>
        <w:rPr>
          <w:sz w:val="12"/>
          <w:szCs w:val="12"/>
        </w:rPr>
      </w:pPr>
    </w:p>
    <w:p w:rsidR="00B444E4" w:rsidRDefault="00E30DBD">
      <w:pPr>
        <w:ind w:left="100" w:right="87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.0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WA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SOF</w:t>
      </w:r>
      <w:r>
        <w:rPr>
          <w:rFonts w:ascii="Calibri" w:eastAsia="Calibri" w:hAnsi="Calibri" w:cs="Calibri"/>
          <w:spacing w:val="-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WA</w:t>
      </w:r>
      <w:r>
        <w:rPr>
          <w:rFonts w:ascii="Calibri" w:eastAsia="Calibri" w:hAnsi="Calibri" w:cs="Calibri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QUIR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3</w:t>
      </w:r>
    </w:p>
    <w:p w:rsidR="00B444E4" w:rsidRDefault="00E30DBD">
      <w:pPr>
        <w:spacing w:line="260" w:lineRule="exact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1"/>
          <w:szCs w:val="21"/>
        </w:rPr>
        <w:t>3</w:t>
      </w:r>
      <w:r>
        <w:rPr>
          <w:rFonts w:ascii="Calibri" w:eastAsia="Calibri" w:hAnsi="Calibri" w:cs="Calibri"/>
          <w:i/>
          <w:position w:val="1"/>
          <w:sz w:val="21"/>
          <w:szCs w:val="21"/>
        </w:rPr>
        <w:t>.1</w:t>
      </w:r>
      <w:r>
        <w:rPr>
          <w:rFonts w:ascii="Calibri" w:eastAsia="Calibri" w:hAnsi="Calibri" w:cs="Calibri"/>
          <w:i/>
          <w:spacing w:val="-1"/>
          <w:position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position w:val="1"/>
          <w:sz w:val="21"/>
          <w:szCs w:val="21"/>
        </w:rPr>
        <w:t>H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A</w:t>
      </w:r>
      <w:r>
        <w:rPr>
          <w:rFonts w:ascii="Calibri" w:eastAsia="Calibri" w:hAnsi="Calibri" w:cs="Calibri"/>
          <w:position w:val="1"/>
          <w:sz w:val="21"/>
          <w:szCs w:val="21"/>
        </w:rPr>
        <w:t>RDW</w:t>
      </w:r>
      <w:r>
        <w:rPr>
          <w:rFonts w:ascii="Calibri" w:eastAsia="Calibri" w:hAnsi="Calibri" w:cs="Calibri"/>
          <w:spacing w:val="-3"/>
          <w:position w:val="1"/>
          <w:sz w:val="21"/>
          <w:szCs w:val="21"/>
        </w:rPr>
        <w:t>A</w:t>
      </w:r>
      <w:r>
        <w:rPr>
          <w:rFonts w:ascii="Calibri" w:eastAsia="Calibri" w:hAnsi="Calibri" w:cs="Calibri"/>
          <w:position w:val="1"/>
          <w:sz w:val="21"/>
          <w:szCs w:val="21"/>
        </w:rPr>
        <w:t>RE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position w:val="1"/>
          <w:sz w:val="21"/>
          <w:szCs w:val="21"/>
        </w:rPr>
        <w:t>DE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>S</w:t>
      </w:r>
      <w:r>
        <w:rPr>
          <w:rFonts w:ascii="Calibri" w:eastAsia="Calibri" w:hAnsi="Calibri" w:cs="Calibri"/>
          <w:position w:val="1"/>
          <w:sz w:val="21"/>
          <w:szCs w:val="21"/>
        </w:rPr>
        <w:t>I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G</w:t>
      </w:r>
      <w:r>
        <w:rPr>
          <w:rFonts w:ascii="Calibri" w:eastAsia="Calibri" w:hAnsi="Calibri" w:cs="Calibri"/>
          <w:position w:val="1"/>
          <w:sz w:val="21"/>
          <w:szCs w:val="21"/>
        </w:rPr>
        <w:t>N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position w:val="1"/>
          <w:sz w:val="21"/>
          <w:szCs w:val="21"/>
        </w:rPr>
        <w:t>RE</w:t>
      </w:r>
      <w:r>
        <w:rPr>
          <w:rFonts w:ascii="Calibri" w:eastAsia="Calibri" w:hAnsi="Calibri" w:cs="Calibri"/>
          <w:spacing w:val="-3"/>
          <w:position w:val="1"/>
          <w:sz w:val="21"/>
          <w:szCs w:val="21"/>
        </w:rPr>
        <w:t>Q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>U</w:t>
      </w:r>
      <w:r>
        <w:rPr>
          <w:rFonts w:ascii="Calibri" w:eastAsia="Calibri" w:hAnsi="Calibri" w:cs="Calibri"/>
          <w:position w:val="1"/>
          <w:sz w:val="21"/>
          <w:szCs w:val="21"/>
        </w:rPr>
        <w:t>IREM</w:t>
      </w:r>
      <w:r>
        <w:rPr>
          <w:rFonts w:ascii="Calibri" w:eastAsia="Calibri" w:hAnsi="Calibri" w:cs="Calibri"/>
          <w:spacing w:val="-3"/>
          <w:position w:val="1"/>
          <w:sz w:val="21"/>
          <w:szCs w:val="21"/>
        </w:rPr>
        <w:t>E</w:t>
      </w:r>
      <w:r>
        <w:rPr>
          <w:rFonts w:ascii="Calibri" w:eastAsia="Calibri" w:hAnsi="Calibri" w:cs="Calibri"/>
          <w:position w:val="1"/>
          <w:sz w:val="21"/>
          <w:szCs w:val="21"/>
        </w:rPr>
        <w:t>NTS</w:t>
      </w:r>
      <w:r>
        <w:rPr>
          <w:rFonts w:ascii="Calibri" w:eastAsia="Calibri" w:hAnsi="Calibri" w:cs="Calibri"/>
          <w:spacing w:val="-26"/>
          <w:position w:val="1"/>
          <w:sz w:val="21"/>
          <w:szCs w:val="21"/>
        </w:rPr>
        <w:t xml:space="preserve"> </w:t>
      </w:r>
      <w:r>
        <w:rPr>
          <w:position w:val="1"/>
          <w:sz w:val="24"/>
          <w:szCs w:val="24"/>
        </w:rPr>
        <w:t>...............................................................</w:t>
      </w:r>
      <w:r>
        <w:rPr>
          <w:spacing w:val="1"/>
          <w:position w:val="1"/>
          <w:sz w:val="24"/>
          <w:szCs w:val="24"/>
        </w:rPr>
        <w:t>.</w:t>
      </w:r>
      <w:r>
        <w:rPr>
          <w:position w:val="1"/>
          <w:sz w:val="24"/>
          <w:szCs w:val="24"/>
        </w:rPr>
        <w:t>...........</w:t>
      </w:r>
      <w:r>
        <w:rPr>
          <w:spacing w:val="-4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. 3</w:t>
      </w:r>
    </w:p>
    <w:p w:rsidR="00B444E4" w:rsidRDefault="00E30DBD">
      <w:pPr>
        <w:spacing w:line="260" w:lineRule="exact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2"/>
          <w:szCs w:val="22"/>
        </w:rPr>
        <w:t>3</w:t>
      </w:r>
      <w:r>
        <w:rPr>
          <w:rFonts w:ascii="Calibri" w:eastAsia="Calibri" w:hAnsi="Calibri" w:cs="Calibri"/>
          <w:i/>
          <w:position w:val="1"/>
          <w:sz w:val="22"/>
          <w:szCs w:val="22"/>
        </w:rPr>
        <w:t>.2</w:t>
      </w:r>
      <w:r>
        <w:rPr>
          <w:rFonts w:ascii="Calibri" w:eastAsia="Calibri" w:hAnsi="Calibri" w:cs="Calibri"/>
          <w:i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SO</w:t>
      </w:r>
      <w:r>
        <w:rPr>
          <w:rFonts w:ascii="Calibri" w:eastAsia="Calibri" w:hAnsi="Calibri" w:cs="Calibri"/>
          <w:spacing w:val="-4"/>
          <w:position w:val="1"/>
          <w:sz w:val="22"/>
          <w:szCs w:val="22"/>
        </w:rPr>
        <w:t>F</w:t>
      </w:r>
      <w:r>
        <w:rPr>
          <w:rFonts w:ascii="Calibri" w:eastAsia="Calibri" w:hAnsi="Calibri" w:cs="Calibri"/>
          <w:position w:val="1"/>
          <w:sz w:val="22"/>
          <w:szCs w:val="22"/>
        </w:rPr>
        <w:t>TWARE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position w:val="1"/>
          <w:sz w:val="22"/>
          <w:szCs w:val="22"/>
        </w:rPr>
        <w:t>GN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QUIRE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27"/>
          <w:position w:val="1"/>
          <w:sz w:val="22"/>
          <w:szCs w:val="22"/>
        </w:rPr>
        <w:t xml:space="preserve"> </w:t>
      </w:r>
      <w:r>
        <w:rPr>
          <w:position w:val="1"/>
          <w:sz w:val="24"/>
          <w:szCs w:val="24"/>
        </w:rPr>
        <w:t>...............................................................</w:t>
      </w:r>
      <w:r>
        <w:rPr>
          <w:spacing w:val="1"/>
          <w:position w:val="1"/>
          <w:sz w:val="24"/>
          <w:szCs w:val="24"/>
        </w:rPr>
        <w:t>.</w:t>
      </w:r>
      <w:r>
        <w:rPr>
          <w:position w:val="1"/>
          <w:sz w:val="24"/>
          <w:szCs w:val="24"/>
        </w:rPr>
        <w:t>...........</w:t>
      </w:r>
      <w:r>
        <w:rPr>
          <w:spacing w:val="-4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. 3</w:t>
      </w:r>
    </w:p>
    <w:p w:rsidR="00B444E4" w:rsidRDefault="00E30DBD">
      <w:pPr>
        <w:spacing w:line="260" w:lineRule="exact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1"/>
          <w:szCs w:val="21"/>
        </w:rPr>
        <w:t>3</w:t>
      </w:r>
      <w:r>
        <w:rPr>
          <w:rFonts w:ascii="Calibri" w:eastAsia="Calibri" w:hAnsi="Calibri" w:cs="Calibri"/>
          <w:position w:val="1"/>
          <w:sz w:val="21"/>
          <w:szCs w:val="21"/>
        </w:rPr>
        <w:t>.3</w:t>
      </w:r>
      <w:r>
        <w:rPr>
          <w:rFonts w:ascii="Calibri" w:eastAsia="Calibri" w:hAnsi="Calibri" w:cs="Calibri"/>
          <w:spacing w:val="1"/>
          <w:position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>S</w:t>
      </w:r>
      <w:r>
        <w:rPr>
          <w:rFonts w:ascii="Calibri" w:eastAsia="Calibri" w:hAnsi="Calibri" w:cs="Calibri"/>
          <w:position w:val="1"/>
          <w:sz w:val="21"/>
          <w:szCs w:val="21"/>
        </w:rPr>
        <w:t>O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FT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>W</w:t>
      </w:r>
      <w:r>
        <w:rPr>
          <w:rFonts w:ascii="Calibri" w:eastAsia="Calibri" w:hAnsi="Calibri" w:cs="Calibri"/>
          <w:position w:val="1"/>
          <w:sz w:val="21"/>
          <w:szCs w:val="21"/>
        </w:rPr>
        <w:t>A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R</w:t>
      </w:r>
      <w:r>
        <w:rPr>
          <w:rFonts w:ascii="Calibri" w:eastAsia="Calibri" w:hAnsi="Calibri" w:cs="Calibri"/>
          <w:position w:val="1"/>
          <w:sz w:val="21"/>
          <w:szCs w:val="21"/>
        </w:rPr>
        <w:t xml:space="preserve">E 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A</w:t>
      </w:r>
      <w:r>
        <w:rPr>
          <w:rFonts w:ascii="Calibri" w:eastAsia="Calibri" w:hAnsi="Calibri" w:cs="Calibri"/>
          <w:position w:val="1"/>
          <w:sz w:val="21"/>
          <w:szCs w:val="21"/>
        </w:rPr>
        <w:t>R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C</w:t>
      </w:r>
      <w:r>
        <w:rPr>
          <w:rFonts w:ascii="Calibri" w:eastAsia="Calibri" w:hAnsi="Calibri" w:cs="Calibri"/>
          <w:position w:val="1"/>
          <w:sz w:val="21"/>
          <w:szCs w:val="21"/>
        </w:rPr>
        <w:t>HIT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E</w:t>
      </w:r>
      <w:r>
        <w:rPr>
          <w:rFonts w:ascii="Calibri" w:eastAsia="Calibri" w:hAnsi="Calibri" w:cs="Calibri"/>
          <w:position w:val="1"/>
          <w:sz w:val="21"/>
          <w:szCs w:val="21"/>
        </w:rPr>
        <w:t>CT</w:t>
      </w:r>
      <w:r>
        <w:rPr>
          <w:rFonts w:ascii="Calibri" w:eastAsia="Calibri" w:hAnsi="Calibri" w:cs="Calibri"/>
          <w:spacing w:val="-3"/>
          <w:position w:val="1"/>
          <w:sz w:val="21"/>
          <w:szCs w:val="21"/>
        </w:rPr>
        <w:t>U</w:t>
      </w:r>
      <w:r>
        <w:rPr>
          <w:rFonts w:ascii="Calibri" w:eastAsia="Calibri" w:hAnsi="Calibri" w:cs="Calibri"/>
          <w:position w:val="1"/>
          <w:sz w:val="21"/>
          <w:szCs w:val="21"/>
        </w:rPr>
        <w:t>RE</w:t>
      </w:r>
      <w:r>
        <w:rPr>
          <w:rFonts w:ascii="Calibri" w:eastAsia="Calibri" w:hAnsi="Calibri" w:cs="Calibri"/>
          <w:spacing w:val="-29"/>
          <w:position w:val="1"/>
          <w:sz w:val="21"/>
          <w:szCs w:val="21"/>
        </w:rPr>
        <w:t xml:space="preserve"> </w:t>
      </w:r>
      <w:r>
        <w:rPr>
          <w:position w:val="1"/>
          <w:sz w:val="24"/>
          <w:szCs w:val="24"/>
        </w:rPr>
        <w:t>.........................................................................................</w:t>
      </w:r>
      <w:r>
        <w:rPr>
          <w:spacing w:val="-40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. 3</w:t>
      </w:r>
    </w:p>
    <w:p w:rsidR="00B444E4" w:rsidRDefault="00E30DBD">
      <w:pPr>
        <w:spacing w:line="260" w:lineRule="exact"/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2"/>
          <w:szCs w:val="22"/>
        </w:rPr>
        <w:t>3</w:t>
      </w:r>
      <w:r>
        <w:rPr>
          <w:rFonts w:ascii="Calibri" w:eastAsia="Calibri" w:hAnsi="Calibri" w:cs="Calibri"/>
          <w:position w:val="1"/>
          <w:sz w:val="22"/>
          <w:szCs w:val="22"/>
        </w:rPr>
        <w:t>.3.1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AT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SE I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TATION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position w:val="1"/>
          <w:sz w:val="22"/>
          <w:szCs w:val="22"/>
        </w:rPr>
        <w:t>. 3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.3.2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ICS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USER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z w:val="22"/>
          <w:szCs w:val="22"/>
        </w:rPr>
        <w:t>RF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.……</w:t>
      </w:r>
      <w:r>
        <w:rPr>
          <w:rFonts w:ascii="Calibri" w:eastAsia="Calibri" w:hAnsi="Calibri" w:cs="Calibri"/>
          <w:spacing w:val="3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3</w:t>
      </w:r>
    </w:p>
    <w:p w:rsidR="00B444E4" w:rsidRDefault="00B444E4">
      <w:pPr>
        <w:spacing w:before="9" w:line="260" w:lineRule="exact"/>
        <w:rPr>
          <w:sz w:val="26"/>
          <w:szCs w:val="26"/>
        </w:rPr>
      </w:pPr>
    </w:p>
    <w:p w:rsidR="00B444E4" w:rsidRDefault="00E30DBD">
      <w:pPr>
        <w:ind w:left="100" w:right="8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TITY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GRAM </w:t>
      </w:r>
      <w:r>
        <w:rPr>
          <w:rFonts w:ascii="Calibri" w:eastAsia="Calibri" w:hAnsi="Calibri" w:cs="Calibri"/>
          <w:spacing w:val="-2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2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 4</w:t>
      </w:r>
    </w:p>
    <w:p w:rsidR="00B444E4" w:rsidRDefault="00E30DBD">
      <w:pPr>
        <w:ind w:left="100" w:right="68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5</w:t>
      </w:r>
    </w:p>
    <w:p w:rsidR="00B444E4" w:rsidRDefault="00B444E4">
      <w:pPr>
        <w:spacing w:before="14" w:line="240" w:lineRule="exact"/>
        <w:rPr>
          <w:sz w:val="24"/>
          <w:szCs w:val="24"/>
        </w:rPr>
      </w:pPr>
    </w:p>
    <w:p w:rsidR="00B444E4" w:rsidRDefault="00E30DBD">
      <w:pPr>
        <w:ind w:left="100" w:right="129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.0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TIO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EQUI</w:t>
      </w:r>
      <w:r>
        <w:rPr>
          <w:rFonts w:ascii="Calibri" w:eastAsia="Calibri" w:hAnsi="Calibri" w:cs="Calibri"/>
          <w:spacing w:val="-2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6"/>
          <w:sz w:val="22"/>
          <w:szCs w:val="22"/>
        </w:rPr>
        <w:t>S</w:t>
      </w:r>
      <w:r>
        <w:rPr>
          <w:sz w:val="24"/>
          <w:szCs w:val="24"/>
        </w:rPr>
        <w:t>..........................................................................................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B444E4">
      <w:pPr>
        <w:spacing w:before="8" w:line="100" w:lineRule="exact"/>
        <w:rPr>
          <w:sz w:val="10"/>
          <w:szCs w:val="10"/>
        </w:rPr>
      </w:pPr>
    </w:p>
    <w:p w:rsidR="00B444E4" w:rsidRDefault="00E30DBD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.1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TIO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ALITIES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OF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ESTAUR</w:t>
      </w:r>
      <w:r>
        <w:rPr>
          <w:rFonts w:ascii="Calibri" w:eastAsia="Calibri" w:hAnsi="Calibri" w:cs="Calibri"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SYST</w:t>
      </w:r>
      <w:r>
        <w:rPr>
          <w:rFonts w:ascii="Calibri" w:eastAsia="Calibri" w:hAnsi="Calibri" w:cs="Calibri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9"/>
          <w:sz w:val="22"/>
          <w:szCs w:val="22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B444E4">
      <w:pPr>
        <w:spacing w:before="14" w:line="240" w:lineRule="exact"/>
        <w:rPr>
          <w:sz w:val="24"/>
          <w:szCs w:val="24"/>
        </w:rPr>
      </w:pPr>
    </w:p>
    <w:p w:rsidR="00B444E4" w:rsidRDefault="00E30DBD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1"/>
          <w:szCs w:val="21"/>
        </w:rPr>
        <w:t>5</w:t>
      </w:r>
      <w:r>
        <w:rPr>
          <w:rFonts w:ascii="Calibri" w:eastAsia="Calibri" w:hAnsi="Calibri" w:cs="Calibri"/>
          <w:i/>
          <w:sz w:val="21"/>
          <w:szCs w:val="21"/>
        </w:rPr>
        <w:t>.2</w:t>
      </w:r>
      <w:r>
        <w:rPr>
          <w:rFonts w:ascii="Calibri" w:eastAsia="Calibri" w:hAnsi="Calibri" w:cs="Calibri"/>
          <w:i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4"/>
          <w:sz w:val="21"/>
          <w:szCs w:val="21"/>
        </w:rPr>
        <w:t>P</w:t>
      </w:r>
      <w:r>
        <w:rPr>
          <w:rFonts w:ascii="Calibri" w:eastAsia="Calibri" w:hAnsi="Calibri" w:cs="Calibri"/>
          <w:sz w:val="21"/>
          <w:szCs w:val="21"/>
        </w:rPr>
        <w:t>AT</w:t>
      </w:r>
      <w:r>
        <w:rPr>
          <w:rFonts w:ascii="Calibri" w:eastAsia="Calibri" w:hAnsi="Calibri" w:cs="Calibri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spacing w:val="-3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RE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pacing w:val="-2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R</w:t>
      </w:r>
      <w:r>
        <w:rPr>
          <w:rFonts w:ascii="Calibri" w:eastAsia="Calibri" w:hAnsi="Calibri" w:cs="Calibri"/>
          <w:spacing w:val="1"/>
          <w:sz w:val="21"/>
          <w:szCs w:val="21"/>
        </w:rPr>
        <w:t>V</w:t>
      </w:r>
      <w:r>
        <w:rPr>
          <w:rFonts w:ascii="Calibri" w:eastAsia="Calibri" w:hAnsi="Calibri" w:cs="Calibri"/>
          <w:spacing w:val="-2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TI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 xml:space="preserve">N </w:t>
      </w:r>
      <w:r>
        <w:rPr>
          <w:rFonts w:ascii="Calibri" w:eastAsia="Calibri" w:hAnsi="Calibri" w:cs="Calibri"/>
          <w:spacing w:val="-3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YSTE</w:t>
      </w:r>
      <w:r>
        <w:rPr>
          <w:rFonts w:ascii="Calibri" w:eastAsia="Calibri" w:hAnsi="Calibri" w:cs="Calibri"/>
          <w:spacing w:val="-1"/>
          <w:sz w:val="21"/>
          <w:szCs w:val="21"/>
        </w:rPr>
        <w:t>M</w:t>
      </w:r>
      <w:r>
        <w:rPr>
          <w:rFonts w:ascii="Calibri" w:eastAsia="Calibri" w:hAnsi="Calibri" w:cs="Calibri"/>
          <w:sz w:val="21"/>
          <w:szCs w:val="21"/>
        </w:rPr>
        <w:t xml:space="preserve">, </w:t>
      </w:r>
      <w:r>
        <w:rPr>
          <w:rFonts w:ascii="Calibri" w:eastAsia="Calibri" w:hAnsi="Calibri" w:cs="Calibri"/>
          <w:spacing w:val="-1"/>
          <w:sz w:val="21"/>
          <w:szCs w:val="21"/>
        </w:rPr>
        <w:t>F</w:t>
      </w:r>
      <w:r>
        <w:rPr>
          <w:rFonts w:ascii="Calibri" w:eastAsia="Calibri" w:hAnsi="Calibri" w:cs="Calibri"/>
          <w:sz w:val="21"/>
          <w:szCs w:val="21"/>
        </w:rPr>
        <w:t>O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D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OR</w:t>
      </w:r>
      <w:r>
        <w:rPr>
          <w:rFonts w:ascii="Calibri" w:eastAsia="Calibri" w:hAnsi="Calibri" w:cs="Calibri"/>
          <w:spacing w:val="-3"/>
          <w:sz w:val="21"/>
          <w:szCs w:val="21"/>
        </w:rPr>
        <w:t>D</w:t>
      </w:r>
      <w:r>
        <w:rPr>
          <w:rFonts w:ascii="Calibri" w:eastAsia="Calibri" w:hAnsi="Calibri" w:cs="Calibri"/>
          <w:sz w:val="21"/>
          <w:szCs w:val="21"/>
        </w:rPr>
        <w:t>ER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AND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B</w:t>
      </w:r>
      <w:r>
        <w:rPr>
          <w:rFonts w:ascii="Calibri" w:eastAsia="Calibri" w:hAnsi="Calibri" w:cs="Calibri"/>
          <w:sz w:val="21"/>
          <w:szCs w:val="21"/>
        </w:rPr>
        <w:t>ILL</w:t>
      </w:r>
      <w:r>
        <w:rPr>
          <w:rFonts w:ascii="Calibri" w:eastAsia="Calibri" w:hAnsi="Calibri" w:cs="Calibri"/>
          <w:spacing w:val="-1"/>
          <w:sz w:val="21"/>
          <w:szCs w:val="21"/>
        </w:rPr>
        <w:t>I</w:t>
      </w:r>
      <w:r>
        <w:rPr>
          <w:rFonts w:ascii="Calibri" w:eastAsia="Calibri" w:hAnsi="Calibri" w:cs="Calibri"/>
          <w:spacing w:val="-2"/>
          <w:sz w:val="21"/>
          <w:szCs w:val="21"/>
        </w:rPr>
        <w:t>N</w:t>
      </w:r>
      <w:r>
        <w:rPr>
          <w:rFonts w:ascii="Calibri" w:eastAsia="Calibri" w:hAnsi="Calibri" w:cs="Calibri"/>
          <w:sz w:val="21"/>
          <w:szCs w:val="21"/>
        </w:rPr>
        <w:t>G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B444E4">
      <w:pPr>
        <w:spacing w:before="15" w:line="240" w:lineRule="exact"/>
        <w:rPr>
          <w:sz w:val="24"/>
          <w:szCs w:val="24"/>
        </w:rPr>
      </w:pPr>
    </w:p>
    <w:p w:rsidR="00B444E4" w:rsidRDefault="00E30DBD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1"/>
          <w:szCs w:val="21"/>
        </w:rPr>
        <w:t>5</w:t>
      </w:r>
      <w:r>
        <w:rPr>
          <w:rFonts w:ascii="Calibri" w:eastAsia="Calibri" w:hAnsi="Calibri" w:cs="Calibri"/>
          <w:i/>
          <w:sz w:val="21"/>
          <w:szCs w:val="21"/>
        </w:rPr>
        <w:t>.3</w:t>
      </w:r>
      <w:r>
        <w:rPr>
          <w:rFonts w:ascii="Calibri" w:eastAsia="Calibri" w:hAnsi="Calibri" w:cs="Calibri"/>
          <w:i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RE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pacing w:val="-2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R</w:t>
      </w:r>
      <w:r>
        <w:rPr>
          <w:rFonts w:ascii="Calibri" w:eastAsia="Calibri" w:hAnsi="Calibri" w:cs="Calibri"/>
          <w:spacing w:val="1"/>
          <w:sz w:val="21"/>
          <w:szCs w:val="21"/>
        </w:rPr>
        <w:t>V</w:t>
      </w:r>
      <w:r>
        <w:rPr>
          <w:rFonts w:ascii="Calibri" w:eastAsia="Calibri" w:hAnsi="Calibri" w:cs="Calibri"/>
          <w:spacing w:val="-2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TI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YSTEM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INT</w:t>
      </w:r>
      <w:r>
        <w:rPr>
          <w:rFonts w:ascii="Calibri" w:eastAsia="Calibri" w:hAnsi="Calibri" w:cs="Calibri"/>
          <w:spacing w:val="-2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RFAC</w:t>
      </w:r>
      <w:r>
        <w:rPr>
          <w:rFonts w:ascii="Calibri" w:eastAsia="Calibri" w:hAnsi="Calibri" w:cs="Calibri"/>
          <w:spacing w:val="8"/>
          <w:sz w:val="21"/>
          <w:szCs w:val="21"/>
        </w:rPr>
        <w:t>E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E30DBD">
      <w:pPr>
        <w:spacing w:line="260" w:lineRule="exact"/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1"/>
          <w:szCs w:val="21"/>
        </w:rPr>
        <w:t>5</w:t>
      </w:r>
      <w:r>
        <w:rPr>
          <w:rFonts w:ascii="Calibri" w:eastAsia="Calibri" w:hAnsi="Calibri" w:cs="Calibri"/>
          <w:i/>
          <w:position w:val="1"/>
          <w:sz w:val="21"/>
          <w:szCs w:val="21"/>
        </w:rPr>
        <w:t>.3</w:t>
      </w:r>
      <w:r>
        <w:rPr>
          <w:rFonts w:ascii="Calibri" w:eastAsia="Calibri" w:hAnsi="Calibri" w:cs="Calibri"/>
          <w:i/>
          <w:spacing w:val="-2"/>
          <w:position w:val="1"/>
          <w:sz w:val="21"/>
          <w:szCs w:val="21"/>
        </w:rPr>
        <w:t>.</w:t>
      </w:r>
      <w:r>
        <w:rPr>
          <w:rFonts w:ascii="Calibri" w:eastAsia="Calibri" w:hAnsi="Calibri" w:cs="Calibri"/>
          <w:i/>
          <w:position w:val="1"/>
          <w:sz w:val="21"/>
          <w:szCs w:val="21"/>
        </w:rPr>
        <w:t>1</w:t>
      </w:r>
      <w:r>
        <w:rPr>
          <w:rFonts w:ascii="Calibri" w:eastAsia="Calibri" w:hAnsi="Calibri" w:cs="Calibri"/>
          <w:i/>
          <w:spacing w:val="2"/>
          <w:position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R</w:t>
      </w:r>
      <w:r>
        <w:rPr>
          <w:rFonts w:ascii="Calibri" w:eastAsia="Calibri" w:hAnsi="Calibri" w:cs="Calibri"/>
          <w:position w:val="1"/>
          <w:sz w:val="21"/>
          <w:szCs w:val="21"/>
        </w:rPr>
        <w:t>EQ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U</w:t>
      </w:r>
      <w:r>
        <w:rPr>
          <w:rFonts w:ascii="Calibri" w:eastAsia="Calibri" w:hAnsi="Calibri" w:cs="Calibri"/>
          <w:position w:val="1"/>
          <w:sz w:val="21"/>
          <w:szCs w:val="21"/>
        </w:rPr>
        <w:t>E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>S</w:t>
      </w:r>
      <w:r>
        <w:rPr>
          <w:rFonts w:ascii="Calibri" w:eastAsia="Calibri" w:hAnsi="Calibri" w:cs="Calibri"/>
          <w:position w:val="1"/>
          <w:sz w:val="21"/>
          <w:szCs w:val="21"/>
        </w:rPr>
        <w:t>T F</w:t>
      </w:r>
      <w:r>
        <w:rPr>
          <w:rFonts w:ascii="Calibri" w:eastAsia="Calibri" w:hAnsi="Calibri" w:cs="Calibri"/>
          <w:spacing w:val="-4"/>
          <w:position w:val="1"/>
          <w:sz w:val="21"/>
          <w:szCs w:val="21"/>
        </w:rPr>
        <w:t>O</w:t>
      </w:r>
      <w:r>
        <w:rPr>
          <w:rFonts w:ascii="Calibri" w:eastAsia="Calibri" w:hAnsi="Calibri" w:cs="Calibri"/>
          <w:position w:val="1"/>
          <w:sz w:val="21"/>
          <w:szCs w:val="21"/>
        </w:rPr>
        <w:t>R</w:t>
      </w:r>
      <w:r>
        <w:rPr>
          <w:rFonts w:ascii="Calibri" w:eastAsia="Calibri" w:hAnsi="Calibri" w:cs="Calibri"/>
          <w:spacing w:val="1"/>
          <w:position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N</w:t>
      </w:r>
      <w:r>
        <w:rPr>
          <w:rFonts w:ascii="Calibri" w:eastAsia="Calibri" w:hAnsi="Calibri" w:cs="Calibri"/>
          <w:position w:val="1"/>
          <w:sz w:val="21"/>
          <w:szCs w:val="21"/>
        </w:rPr>
        <w:t>EW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position w:val="1"/>
          <w:sz w:val="21"/>
          <w:szCs w:val="21"/>
        </w:rPr>
        <w:t>R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E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>S</w:t>
      </w:r>
      <w:r>
        <w:rPr>
          <w:rFonts w:ascii="Calibri" w:eastAsia="Calibri" w:hAnsi="Calibri" w:cs="Calibri"/>
          <w:position w:val="1"/>
          <w:sz w:val="21"/>
          <w:szCs w:val="21"/>
        </w:rPr>
        <w:t>ERV</w:t>
      </w:r>
      <w:r>
        <w:rPr>
          <w:rFonts w:ascii="Calibri" w:eastAsia="Calibri" w:hAnsi="Calibri" w:cs="Calibri"/>
          <w:spacing w:val="-2"/>
          <w:position w:val="1"/>
          <w:sz w:val="21"/>
          <w:szCs w:val="21"/>
        </w:rPr>
        <w:t>A</w:t>
      </w:r>
      <w:r>
        <w:rPr>
          <w:rFonts w:ascii="Calibri" w:eastAsia="Calibri" w:hAnsi="Calibri" w:cs="Calibri"/>
          <w:position w:val="1"/>
          <w:sz w:val="21"/>
          <w:szCs w:val="21"/>
        </w:rPr>
        <w:t>TI</w:t>
      </w:r>
      <w:r>
        <w:rPr>
          <w:rFonts w:ascii="Calibri" w:eastAsia="Calibri" w:hAnsi="Calibri" w:cs="Calibri"/>
          <w:spacing w:val="-1"/>
          <w:position w:val="1"/>
          <w:sz w:val="21"/>
          <w:szCs w:val="21"/>
        </w:rPr>
        <w:t>O</w:t>
      </w:r>
      <w:r>
        <w:rPr>
          <w:rFonts w:ascii="Calibri" w:eastAsia="Calibri" w:hAnsi="Calibri" w:cs="Calibri"/>
          <w:position w:val="1"/>
          <w:sz w:val="21"/>
          <w:szCs w:val="21"/>
        </w:rPr>
        <w:t>N</w:t>
      </w:r>
      <w:r>
        <w:rPr>
          <w:rFonts w:ascii="Calibri" w:eastAsia="Calibri" w:hAnsi="Calibri" w:cs="Calibri"/>
          <w:spacing w:val="-12"/>
          <w:position w:val="1"/>
          <w:sz w:val="21"/>
          <w:szCs w:val="21"/>
        </w:rPr>
        <w:t xml:space="preserve"> </w:t>
      </w:r>
      <w:r>
        <w:rPr>
          <w:position w:val="1"/>
          <w:sz w:val="24"/>
          <w:szCs w:val="24"/>
        </w:rPr>
        <w:t>...............................................................</w:t>
      </w:r>
      <w:r>
        <w:rPr>
          <w:spacing w:val="1"/>
          <w:position w:val="1"/>
          <w:sz w:val="24"/>
          <w:szCs w:val="24"/>
        </w:rPr>
        <w:t>.</w:t>
      </w:r>
      <w:r>
        <w:rPr>
          <w:position w:val="1"/>
          <w:sz w:val="24"/>
          <w:szCs w:val="24"/>
        </w:rPr>
        <w:t>........</w:t>
      </w:r>
      <w:r>
        <w:rPr>
          <w:rFonts w:ascii="Calibri" w:eastAsia="Calibri" w:hAnsi="Calibri" w:cs="Calibri"/>
          <w:position w:val="1"/>
          <w:sz w:val="22"/>
          <w:szCs w:val="22"/>
        </w:rPr>
        <w:t>7</w:t>
      </w:r>
    </w:p>
    <w:p w:rsidR="00B444E4" w:rsidRDefault="00E30DBD">
      <w:pPr>
        <w:spacing w:line="260" w:lineRule="exact"/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2"/>
          <w:szCs w:val="22"/>
        </w:rPr>
        <w:t>5</w:t>
      </w:r>
      <w:r>
        <w:rPr>
          <w:rFonts w:ascii="Calibri" w:eastAsia="Calibri" w:hAnsi="Calibri" w:cs="Calibri"/>
          <w:i/>
          <w:position w:val="1"/>
          <w:sz w:val="22"/>
          <w:szCs w:val="22"/>
        </w:rPr>
        <w:t>.3.2</w:t>
      </w:r>
      <w:r>
        <w:rPr>
          <w:rFonts w:ascii="Calibri" w:eastAsia="Calibri" w:hAnsi="Calibri" w:cs="Calibri"/>
          <w:i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G A</w:t>
      </w:r>
      <w:r>
        <w:rPr>
          <w:rFonts w:ascii="Calibri" w:eastAsia="Calibri" w:hAnsi="Calibri" w:cs="Calibri"/>
          <w:spacing w:val="-4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RA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position w:val="1"/>
          <w:sz w:val="22"/>
          <w:szCs w:val="22"/>
        </w:rPr>
        <w:t>KI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G FO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spacing w:val="8"/>
          <w:position w:val="1"/>
          <w:sz w:val="22"/>
          <w:szCs w:val="22"/>
        </w:rPr>
        <w:t>S</w:t>
      </w:r>
      <w:r>
        <w:rPr>
          <w:position w:val="1"/>
          <w:sz w:val="24"/>
          <w:szCs w:val="24"/>
        </w:rPr>
        <w:t>............................................................</w:t>
      </w:r>
      <w:r>
        <w:rPr>
          <w:spacing w:val="1"/>
          <w:position w:val="1"/>
          <w:sz w:val="24"/>
          <w:szCs w:val="24"/>
        </w:rPr>
        <w:t>.</w:t>
      </w:r>
      <w:r>
        <w:rPr>
          <w:rFonts w:ascii="Calibri" w:eastAsia="Calibri" w:hAnsi="Calibri" w:cs="Calibri"/>
          <w:position w:val="1"/>
          <w:sz w:val="22"/>
          <w:szCs w:val="22"/>
        </w:rPr>
        <w:t>8</w:t>
      </w:r>
    </w:p>
    <w:p w:rsidR="00B444E4" w:rsidRDefault="00E30DBD">
      <w:pPr>
        <w:spacing w:line="260" w:lineRule="exact"/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2"/>
          <w:szCs w:val="22"/>
        </w:rPr>
        <w:t>5</w:t>
      </w:r>
      <w:r>
        <w:rPr>
          <w:rFonts w:ascii="Calibri" w:eastAsia="Calibri" w:hAnsi="Calibri" w:cs="Calibri"/>
          <w:i/>
          <w:position w:val="1"/>
          <w:sz w:val="22"/>
          <w:szCs w:val="22"/>
        </w:rPr>
        <w:t>.3.3</w:t>
      </w:r>
      <w:r>
        <w:rPr>
          <w:rFonts w:ascii="Calibri" w:eastAsia="Calibri" w:hAnsi="Calibri" w:cs="Calibri"/>
          <w:i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GE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ER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TI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G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BI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-4"/>
          <w:position w:val="1"/>
          <w:sz w:val="22"/>
          <w:szCs w:val="22"/>
        </w:rPr>
        <w:t xml:space="preserve"> </w:t>
      </w:r>
      <w:r>
        <w:rPr>
          <w:position w:val="1"/>
          <w:sz w:val="24"/>
          <w:szCs w:val="24"/>
        </w:rPr>
        <w:t>....................................................................................</w:t>
      </w:r>
      <w:r>
        <w:rPr>
          <w:spacing w:val="1"/>
          <w:position w:val="1"/>
          <w:sz w:val="24"/>
          <w:szCs w:val="24"/>
        </w:rPr>
        <w:t>.</w:t>
      </w:r>
      <w:r>
        <w:rPr>
          <w:rFonts w:ascii="Calibri" w:eastAsia="Calibri" w:hAnsi="Calibri" w:cs="Calibri"/>
          <w:position w:val="1"/>
          <w:sz w:val="22"/>
          <w:szCs w:val="22"/>
        </w:rPr>
        <w:t>9</w:t>
      </w:r>
    </w:p>
    <w:p w:rsidR="00B444E4" w:rsidRDefault="00B444E4">
      <w:pPr>
        <w:spacing w:before="6" w:line="260" w:lineRule="exact"/>
        <w:rPr>
          <w:sz w:val="26"/>
          <w:szCs w:val="26"/>
        </w:rPr>
      </w:pPr>
    </w:p>
    <w:p w:rsidR="00B444E4" w:rsidRDefault="00E30DBD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.4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U 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TE 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IT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U</w:t>
      </w:r>
      <w:r>
        <w:rPr>
          <w:sz w:val="24"/>
          <w:szCs w:val="24"/>
        </w:rPr>
        <w:t>……………</w:t>
      </w:r>
      <w:r>
        <w:rPr>
          <w:spacing w:val="-2"/>
          <w:sz w:val="24"/>
          <w:szCs w:val="24"/>
        </w:rPr>
        <w:t>…</w:t>
      </w:r>
      <w:r>
        <w:rPr>
          <w:sz w:val="24"/>
          <w:szCs w:val="24"/>
        </w:rPr>
        <w:t>…………</w:t>
      </w:r>
      <w:r>
        <w:rPr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10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1"/>
          <w:szCs w:val="21"/>
        </w:rPr>
        <w:t>5</w:t>
      </w:r>
      <w:r>
        <w:rPr>
          <w:rFonts w:ascii="Calibri" w:eastAsia="Calibri" w:hAnsi="Calibri" w:cs="Calibri"/>
          <w:i/>
          <w:sz w:val="21"/>
          <w:szCs w:val="21"/>
        </w:rPr>
        <w:t>.</w:t>
      </w:r>
      <w:r>
        <w:rPr>
          <w:rFonts w:ascii="Calibri" w:eastAsia="Calibri" w:hAnsi="Calibri" w:cs="Calibri"/>
          <w:i/>
          <w:spacing w:val="1"/>
          <w:sz w:val="21"/>
          <w:szCs w:val="21"/>
        </w:rPr>
        <w:t>4</w:t>
      </w:r>
      <w:r>
        <w:rPr>
          <w:rFonts w:ascii="Calibri" w:eastAsia="Calibri" w:hAnsi="Calibri" w:cs="Calibri"/>
          <w:i/>
          <w:spacing w:val="-3"/>
          <w:sz w:val="21"/>
          <w:szCs w:val="21"/>
        </w:rPr>
        <w:t>.</w:t>
      </w:r>
      <w:r>
        <w:rPr>
          <w:rFonts w:ascii="Calibri" w:eastAsia="Calibri" w:hAnsi="Calibri" w:cs="Calibri"/>
          <w:i/>
          <w:sz w:val="21"/>
          <w:szCs w:val="21"/>
        </w:rPr>
        <w:t>1</w:t>
      </w:r>
      <w:r>
        <w:rPr>
          <w:rFonts w:ascii="Calibri" w:eastAsia="Calibri" w:hAnsi="Calibri" w:cs="Calibri"/>
          <w:i/>
          <w:spacing w:val="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2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 xml:space="preserve">DD </w:t>
      </w:r>
      <w:r>
        <w:rPr>
          <w:rFonts w:ascii="Calibri" w:eastAsia="Calibri" w:hAnsi="Calibri" w:cs="Calibri"/>
          <w:spacing w:val="-2"/>
          <w:sz w:val="21"/>
          <w:szCs w:val="21"/>
        </w:rPr>
        <w:t>N</w:t>
      </w:r>
      <w:r>
        <w:rPr>
          <w:rFonts w:ascii="Calibri" w:eastAsia="Calibri" w:hAnsi="Calibri" w:cs="Calibri"/>
          <w:sz w:val="21"/>
          <w:szCs w:val="21"/>
        </w:rPr>
        <w:t>EW M</w:t>
      </w:r>
      <w:r>
        <w:rPr>
          <w:rFonts w:ascii="Calibri" w:eastAsia="Calibri" w:hAnsi="Calibri" w:cs="Calibri"/>
          <w:spacing w:val="-3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NU I</w:t>
      </w:r>
      <w:r>
        <w:rPr>
          <w:rFonts w:ascii="Calibri" w:eastAsia="Calibri" w:hAnsi="Calibri" w:cs="Calibri"/>
          <w:spacing w:val="-2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E</w:t>
      </w:r>
      <w:r>
        <w:rPr>
          <w:rFonts w:ascii="Calibri" w:eastAsia="Calibri" w:hAnsi="Calibri" w:cs="Calibri"/>
          <w:spacing w:val="-3"/>
          <w:sz w:val="21"/>
          <w:szCs w:val="21"/>
        </w:rPr>
        <w:t>M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 xml:space="preserve">… </w:t>
      </w:r>
      <w:r>
        <w:rPr>
          <w:rFonts w:ascii="Calibri" w:eastAsia="Calibri" w:hAnsi="Calibri" w:cs="Calibri"/>
          <w:spacing w:val="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10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1"/>
          <w:szCs w:val="21"/>
        </w:rPr>
        <w:t>5</w:t>
      </w:r>
      <w:r>
        <w:rPr>
          <w:rFonts w:ascii="Calibri" w:eastAsia="Calibri" w:hAnsi="Calibri" w:cs="Calibri"/>
          <w:i/>
          <w:sz w:val="21"/>
          <w:szCs w:val="21"/>
        </w:rPr>
        <w:t>.4</w:t>
      </w:r>
      <w:r>
        <w:rPr>
          <w:rFonts w:ascii="Calibri" w:eastAsia="Calibri" w:hAnsi="Calibri" w:cs="Calibri"/>
          <w:i/>
          <w:spacing w:val="-2"/>
          <w:sz w:val="21"/>
          <w:szCs w:val="21"/>
        </w:rPr>
        <w:t>.</w:t>
      </w:r>
      <w:r>
        <w:rPr>
          <w:rFonts w:ascii="Calibri" w:eastAsia="Calibri" w:hAnsi="Calibri" w:cs="Calibri"/>
          <w:i/>
          <w:sz w:val="21"/>
          <w:szCs w:val="21"/>
        </w:rPr>
        <w:t>2</w:t>
      </w:r>
      <w:r>
        <w:rPr>
          <w:rFonts w:ascii="Calibri" w:eastAsia="Calibri" w:hAnsi="Calibri" w:cs="Calibri"/>
          <w:i/>
          <w:spacing w:val="2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D</w:t>
      </w:r>
      <w:r>
        <w:rPr>
          <w:rFonts w:ascii="Calibri" w:eastAsia="Calibri" w:hAnsi="Calibri" w:cs="Calibri"/>
          <w:spacing w:val="-3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LE</w:t>
      </w:r>
      <w:r>
        <w:rPr>
          <w:rFonts w:ascii="Calibri" w:eastAsia="Calibri" w:hAnsi="Calibri" w:cs="Calibri"/>
          <w:spacing w:val="-2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E A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MENU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3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TEM</w:t>
      </w:r>
      <w:r>
        <w:rPr>
          <w:rFonts w:ascii="Calibri" w:eastAsia="Calibri" w:hAnsi="Calibri" w:cs="Calibri"/>
          <w:spacing w:val="-3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-2"/>
          <w:sz w:val="21"/>
          <w:szCs w:val="21"/>
        </w:rPr>
        <w:t>…</w:t>
      </w:r>
      <w:r>
        <w:rPr>
          <w:rFonts w:ascii="Calibri" w:eastAsia="Calibri" w:hAnsi="Calibri" w:cs="Calibri"/>
          <w:sz w:val="21"/>
          <w:szCs w:val="21"/>
        </w:rPr>
        <w:t>…</w:t>
      </w:r>
      <w:r>
        <w:rPr>
          <w:rFonts w:ascii="Calibri" w:eastAsia="Calibri" w:hAnsi="Calibri" w:cs="Calibri"/>
          <w:spacing w:val="3"/>
          <w:sz w:val="21"/>
          <w:szCs w:val="21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10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.4.3</w:t>
      </w:r>
      <w:r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IT 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B444E4" w:rsidRDefault="00B444E4">
      <w:pPr>
        <w:spacing w:before="9" w:line="260" w:lineRule="exact"/>
        <w:rPr>
          <w:sz w:val="26"/>
          <w:szCs w:val="26"/>
        </w:rPr>
      </w:pPr>
    </w:p>
    <w:p w:rsidR="00B444E4" w:rsidRDefault="00E30DBD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.5</w:t>
      </w:r>
      <w:r>
        <w:rPr>
          <w:rFonts w:ascii="Calibri" w:eastAsia="Calibri" w:hAnsi="Calibri" w:cs="Calibri"/>
          <w:i/>
          <w:spacing w:val="-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 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PL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PL</w:t>
      </w:r>
      <w:r>
        <w:rPr>
          <w:rFonts w:ascii="Calibri" w:eastAsia="Calibri" w:hAnsi="Calibri" w:cs="Calibri"/>
          <w:sz w:val="22"/>
          <w:szCs w:val="22"/>
        </w:rPr>
        <w:t>IER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2</w:t>
      </w:r>
    </w:p>
    <w:p w:rsidR="00B444E4" w:rsidRDefault="00E30DBD">
      <w:pPr>
        <w:spacing w:line="260" w:lineRule="exact"/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2"/>
          <w:szCs w:val="22"/>
        </w:rPr>
        <w:t>5</w:t>
      </w:r>
      <w:r>
        <w:rPr>
          <w:rFonts w:ascii="Calibri" w:eastAsia="Calibri" w:hAnsi="Calibri" w:cs="Calibri"/>
          <w:i/>
          <w:position w:val="1"/>
          <w:sz w:val="22"/>
          <w:szCs w:val="22"/>
        </w:rPr>
        <w:t>.5.1</w:t>
      </w:r>
      <w:r>
        <w:rPr>
          <w:rFonts w:ascii="Calibri" w:eastAsia="Calibri" w:hAnsi="Calibri" w:cs="Calibri"/>
          <w:i/>
          <w:spacing w:val="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ADD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PL</w:t>
      </w:r>
      <w:r>
        <w:rPr>
          <w:rFonts w:ascii="Calibri" w:eastAsia="Calibri" w:hAnsi="Calibri" w:cs="Calibri"/>
          <w:position w:val="1"/>
          <w:sz w:val="22"/>
          <w:szCs w:val="22"/>
        </w:rPr>
        <w:t>IER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TA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position w:val="1"/>
          <w:sz w:val="22"/>
          <w:szCs w:val="22"/>
        </w:rPr>
        <w:t>S IT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.…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3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12</w:t>
      </w:r>
    </w:p>
    <w:p w:rsidR="00B444E4" w:rsidRDefault="00E30DBD">
      <w:pPr>
        <w:spacing w:before="1"/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.5.2</w:t>
      </w:r>
      <w:r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ETE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3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2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.5.3</w:t>
      </w:r>
      <w:r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`S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ETA</w:t>
      </w:r>
      <w:r>
        <w:rPr>
          <w:rFonts w:ascii="Calibri" w:eastAsia="Calibri" w:hAnsi="Calibri" w:cs="Calibri"/>
          <w:spacing w:val="-4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3</w:t>
      </w:r>
    </w:p>
    <w:p w:rsidR="00B444E4" w:rsidRDefault="00B444E4">
      <w:pPr>
        <w:spacing w:before="7" w:line="260" w:lineRule="exact"/>
        <w:rPr>
          <w:sz w:val="26"/>
          <w:szCs w:val="26"/>
        </w:rPr>
      </w:pPr>
    </w:p>
    <w:p w:rsidR="00B444E4" w:rsidRDefault="00E30DBD">
      <w:pPr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.6</w:t>
      </w:r>
      <w:r>
        <w:rPr>
          <w:rFonts w:ascii="Calibri" w:eastAsia="Calibri" w:hAnsi="Calibri" w:cs="Calibri"/>
          <w:i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YEE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 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ETE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ETA</w:t>
      </w:r>
      <w:r>
        <w:rPr>
          <w:rFonts w:ascii="Calibri" w:eastAsia="Calibri" w:hAnsi="Calibri" w:cs="Calibri"/>
          <w:spacing w:val="-4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S….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14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.6.1</w:t>
      </w:r>
      <w:r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EM</w:t>
      </w:r>
      <w:r>
        <w:rPr>
          <w:rFonts w:ascii="Calibri" w:eastAsia="Calibri" w:hAnsi="Calibri" w:cs="Calibri"/>
          <w:spacing w:val="1"/>
          <w:sz w:val="22"/>
          <w:szCs w:val="22"/>
        </w:rPr>
        <w:t>PL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YEE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ILS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3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.………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4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9"/>
          <w:pgSz w:w="12240" w:h="15840"/>
          <w:pgMar w:top="1480" w:right="1700" w:bottom="280" w:left="1700" w:header="0" w:footer="916" w:gutter="0"/>
          <w:cols w:space="720"/>
        </w:sect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.6.2</w:t>
      </w:r>
      <w:r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ETE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EM</w:t>
      </w:r>
      <w:r>
        <w:rPr>
          <w:rFonts w:ascii="Calibri" w:eastAsia="Calibri" w:hAnsi="Calibri" w:cs="Calibri"/>
          <w:spacing w:val="1"/>
          <w:sz w:val="22"/>
          <w:szCs w:val="22"/>
        </w:rPr>
        <w:t>PL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YEE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TAILS…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4</w:t>
      </w:r>
    </w:p>
    <w:p w:rsidR="00B444E4" w:rsidRDefault="00B444E4">
      <w:pPr>
        <w:spacing w:before="3" w:line="180" w:lineRule="exact"/>
        <w:rPr>
          <w:sz w:val="19"/>
          <w:szCs w:val="19"/>
        </w:rPr>
      </w:pPr>
    </w:p>
    <w:p w:rsidR="00B444E4" w:rsidRDefault="00E30DBD">
      <w:pPr>
        <w:spacing w:before="16"/>
        <w:ind w:left="4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.7</w:t>
      </w:r>
      <w:r>
        <w:rPr>
          <w:rFonts w:ascii="Calibri" w:eastAsia="Calibri" w:hAnsi="Calibri" w:cs="Calibri"/>
          <w:i/>
          <w:spacing w:val="-1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IT  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 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 xml:space="preserve">ER’S  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ETA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4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.……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 xml:space="preserve">…  </w:t>
      </w:r>
      <w:r>
        <w:rPr>
          <w:rFonts w:ascii="Calibri" w:eastAsia="Calibri" w:hAnsi="Calibri" w:cs="Calibri"/>
          <w:spacing w:val="3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5</w:t>
      </w:r>
    </w:p>
    <w:p w:rsidR="00B444E4" w:rsidRDefault="00E30DBD">
      <w:pPr>
        <w:ind w:left="7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UCT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ETE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RO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ETA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E30DBD">
      <w:pPr>
        <w:spacing w:line="260" w:lineRule="exact"/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position w:val="1"/>
          <w:sz w:val="22"/>
          <w:szCs w:val="22"/>
        </w:rPr>
        <w:t>5</w:t>
      </w:r>
      <w:r>
        <w:rPr>
          <w:rFonts w:ascii="Calibri" w:eastAsia="Calibri" w:hAnsi="Calibri" w:cs="Calibri"/>
          <w:i/>
          <w:position w:val="1"/>
          <w:sz w:val="22"/>
          <w:szCs w:val="22"/>
        </w:rPr>
        <w:t>.7.1</w:t>
      </w:r>
      <w:r>
        <w:rPr>
          <w:rFonts w:ascii="Calibri" w:eastAsia="Calibri" w:hAnsi="Calibri" w:cs="Calibri"/>
          <w:i/>
          <w:spacing w:val="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ADD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ETA</w:t>
      </w:r>
      <w:r>
        <w:rPr>
          <w:rFonts w:ascii="Calibri" w:eastAsia="Calibri" w:hAnsi="Calibri" w:cs="Calibri"/>
          <w:spacing w:val="-4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…</w:t>
      </w:r>
      <w:r>
        <w:rPr>
          <w:rFonts w:ascii="Calibri" w:eastAsia="Calibri" w:hAnsi="Calibri" w:cs="Calibri"/>
          <w:position w:val="1"/>
          <w:sz w:val="22"/>
          <w:szCs w:val="22"/>
        </w:rPr>
        <w:t>.…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1</w:t>
      </w:r>
      <w:r>
        <w:rPr>
          <w:rFonts w:ascii="Calibri" w:eastAsia="Calibri" w:hAnsi="Calibri" w:cs="Calibri"/>
          <w:position w:val="1"/>
          <w:sz w:val="22"/>
          <w:szCs w:val="22"/>
        </w:rPr>
        <w:t>6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.7.2</w:t>
      </w:r>
      <w:r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ETE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UCT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E30DBD">
      <w:pPr>
        <w:ind w:left="8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i/>
          <w:sz w:val="22"/>
          <w:szCs w:val="22"/>
        </w:rPr>
        <w:t>.7.3</w:t>
      </w:r>
      <w:r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URC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ETA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7</w:t>
      </w:r>
    </w:p>
    <w:p w:rsidR="00B444E4" w:rsidRDefault="00B444E4">
      <w:pPr>
        <w:spacing w:before="3" w:line="100" w:lineRule="exact"/>
        <w:rPr>
          <w:sz w:val="10"/>
          <w:szCs w:val="10"/>
        </w:rPr>
      </w:pPr>
    </w:p>
    <w:p w:rsidR="00B444E4" w:rsidRDefault="00E30DBD">
      <w:pPr>
        <w:ind w:left="62" w:right="145"/>
        <w:jc w:val="center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1"/>
          <w:sz w:val="21"/>
          <w:szCs w:val="21"/>
        </w:rPr>
        <w:t>6</w:t>
      </w:r>
      <w:r>
        <w:rPr>
          <w:rFonts w:ascii="Calibri" w:eastAsia="Calibri" w:hAnsi="Calibri" w:cs="Calibri"/>
          <w:sz w:val="21"/>
          <w:szCs w:val="21"/>
        </w:rPr>
        <w:t>.0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TEST</w:t>
      </w:r>
      <w:r>
        <w:rPr>
          <w:rFonts w:ascii="Calibri" w:eastAsia="Calibri" w:hAnsi="Calibri" w:cs="Calibri"/>
          <w:spacing w:val="-3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NG</w:t>
      </w:r>
      <w:r>
        <w:rPr>
          <w:rFonts w:ascii="Calibri" w:eastAsia="Calibri" w:hAnsi="Calibri" w:cs="Calibri"/>
          <w:spacing w:val="-7"/>
          <w:sz w:val="21"/>
          <w:szCs w:val="21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.........................................................................................</w:t>
      </w:r>
      <w:r>
        <w:rPr>
          <w:spacing w:val="-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1</w:t>
      </w:r>
      <w:r>
        <w:rPr>
          <w:rFonts w:ascii="Calibri" w:eastAsia="Calibri" w:hAnsi="Calibri" w:cs="Calibri"/>
          <w:sz w:val="21"/>
          <w:szCs w:val="21"/>
        </w:rPr>
        <w:t>8</w:t>
      </w:r>
    </w:p>
    <w:p w:rsidR="00B444E4" w:rsidRDefault="00E30DBD">
      <w:pPr>
        <w:ind w:left="8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i/>
          <w:sz w:val="22"/>
          <w:szCs w:val="22"/>
        </w:rPr>
        <w:t>.1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TERF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ESTI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8</w:t>
      </w:r>
    </w:p>
    <w:p w:rsidR="00B444E4" w:rsidRDefault="00E30DBD">
      <w:pPr>
        <w:spacing w:line="260" w:lineRule="exact"/>
        <w:ind w:left="8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i/>
          <w:spacing w:val="1"/>
          <w:sz w:val="21"/>
          <w:szCs w:val="21"/>
        </w:rPr>
        <w:t>6</w:t>
      </w:r>
      <w:r>
        <w:rPr>
          <w:rFonts w:ascii="Calibri" w:eastAsia="Calibri" w:hAnsi="Calibri" w:cs="Calibri"/>
          <w:i/>
          <w:sz w:val="21"/>
          <w:szCs w:val="21"/>
        </w:rPr>
        <w:t>.2</w:t>
      </w:r>
      <w:r>
        <w:rPr>
          <w:rFonts w:ascii="Calibri" w:eastAsia="Calibri" w:hAnsi="Calibri" w:cs="Calibri"/>
          <w:i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B</w:t>
      </w:r>
      <w:r>
        <w:rPr>
          <w:rFonts w:ascii="Calibri" w:eastAsia="Calibri" w:hAnsi="Calibri" w:cs="Calibri"/>
          <w:spacing w:val="-2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CK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 xml:space="preserve">END </w:t>
      </w:r>
      <w:r>
        <w:rPr>
          <w:rFonts w:ascii="Calibri" w:eastAsia="Calibri" w:hAnsi="Calibri" w:cs="Calibri"/>
          <w:spacing w:val="-2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2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ER</w:t>
      </w:r>
      <w:r>
        <w:rPr>
          <w:rFonts w:ascii="Calibri" w:eastAsia="Calibri" w:hAnsi="Calibri" w:cs="Calibri"/>
          <w:spacing w:val="-1"/>
          <w:sz w:val="21"/>
          <w:szCs w:val="21"/>
        </w:rPr>
        <w:t>F</w:t>
      </w:r>
      <w:r>
        <w:rPr>
          <w:rFonts w:ascii="Calibri" w:eastAsia="Calibri" w:hAnsi="Calibri" w:cs="Calibri"/>
          <w:spacing w:val="-2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CE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2"/>
          <w:sz w:val="21"/>
          <w:szCs w:val="21"/>
        </w:rPr>
        <w:t>TE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TING</w:t>
      </w:r>
      <w:r>
        <w:rPr>
          <w:rFonts w:ascii="Calibri" w:eastAsia="Calibri" w:hAnsi="Calibri" w:cs="Calibri"/>
          <w:spacing w:val="-33"/>
          <w:sz w:val="21"/>
          <w:szCs w:val="21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</w:t>
      </w:r>
      <w:r>
        <w:rPr>
          <w:spacing w:val="-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1</w:t>
      </w:r>
      <w:r>
        <w:rPr>
          <w:rFonts w:ascii="Calibri" w:eastAsia="Calibri" w:hAnsi="Calibri" w:cs="Calibri"/>
          <w:sz w:val="21"/>
          <w:szCs w:val="21"/>
        </w:rPr>
        <w:t>8</w:t>
      </w:r>
    </w:p>
    <w:p w:rsidR="00B444E4" w:rsidRDefault="00E30DBD">
      <w:pPr>
        <w:spacing w:line="260" w:lineRule="exact"/>
        <w:ind w:left="8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i/>
          <w:spacing w:val="1"/>
          <w:sz w:val="21"/>
          <w:szCs w:val="21"/>
        </w:rPr>
        <w:t>6</w:t>
      </w:r>
      <w:r>
        <w:rPr>
          <w:rFonts w:ascii="Calibri" w:eastAsia="Calibri" w:hAnsi="Calibri" w:cs="Calibri"/>
          <w:i/>
          <w:sz w:val="21"/>
          <w:szCs w:val="21"/>
        </w:rPr>
        <w:t>.3</w:t>
      </w:r>
      <w:r>
        <w:rPr>
          <w:rFonts w:ascii="Calibri" w:eastAsia="Calibri" w:hAnsi="Calibri" w:cs="Calibri"/>
          <w:i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3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2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E</w:t>
      </w:r>
      <w:r>
        <w:rPr>
          <w:rFonts w:ascii="Calibri" w:eastAsia="Calibri" w:hAnsi="Calibri" w:cs="Calibri"/>
          <w:spacing w:val="-1"/>
          <w:sz w:val="21"/>
          <w:szCs w:val="21"/>
        </w:rPr>
        <w:t>G</w:t>
      </w:r>
      <w:r>
        <w:rPr>
          <w:rFonts w:ascii="Calibri" w:eastAsia="Calibri" w:hAnsi="Calibri" w:cs="Calibri"/>
          <w:sz w:val="21"/>
          <w:szCs w:val="21"/>
        </w:rPr>
        <w:t>R</w:t>
      </w:r>
      <w:r>
        <w:rPr>
          <w:rFonts w:ascii="Calibri" w:eastAsia="Calibri" w:hAnsi="Calibri" w:cs="Calibri"/>
          <w:spacing w:val="-2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TI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TEST</w:t>
      </w:r>
      <w:r>
        <w:rPr>
          <w:rFonts w:ascii="Calibri" w:eastAsia="Calibri" w:hAnsi="Calibri" w:cs="Calibri"/>
          <w:spacing w:val="-3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NG</w:t>
      </w:r>
      <w:r>
        <w:rPr>
          <w:rFonts w:ascii="Calibri" w:eastAsia="Calibri" w:hAnsi="Calibri" w:cs="Calibri"/>
          <w:spacing w:val="-26"/>
          <w:sz w:val="21"/>
          <w:szCs w:val="21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</w:t>
      </w:r>
      <w:r>
        <w:rPr>
          <w:spacing w:val="-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1</w:t>
      </w:r>
      <w:r>
        <w:rPr>
          <w:rFonts w:ascii="Calibri" w:eastAsia="Calibri" w:hAnsi="Calibri" w:cs="Calibri"/>
          <w:sz w:val="21"/>
          <w:szCs w:val="21"/>
        </w:rPr>
        <w:t>8</w:t>
      </w:r>
    </w:p>
    <w:p w:rsidR="00B444E4" w:rsidRDefault="00B444E4">
      <w:pPr>
        <w:spacing w:before="15" w:line="240" w:lineRule="exact"/>
        <w:rPr>
          <w:sz w:val="24"/>
          <w:szCs w:val="24"/>
        </w:rPr>
      </w:pPr>
    </w:p>
    <w:p w:rsidR="00B444E4" w:rsidRDefault="00E30DBD">
      <w:pPr>
        <w:ind w:left="62" w:right="144"/>
        <w:jc w:val="center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1"/>
          <w:sz w:val="21"/>
          <w:szCs w:val="21"/>
        </w:rPr>
        <w:t>8</w:t>
      </w:r>
      <w:r>
        <w:rPr>
          <w:rFonts w:ascii="Calibri" w:eastAsia="Calibri" w:hAnsi="Calibri" w:cs="Calibri"/>
          <w:sz w:val="21"/>
          <w:szCs w:val="21"/>
        </w:rPr>
        <w:t>.0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sz w:val="21"/>
          <w:szCs w:val="21"/>
        </w:rPr>
        <w:t>FU</w:t>
      </w:r>
      <w:r>
        <w:rPr>
          <w:rFonts w:ascii="Calibri" w:eastAsia="Calibri" w:hAnsi="Calibri" w:cs="Calibri"/>
          <w:sz w:val="21"/>
          <w:szCs w:val="21"/>
        </w:rPr>
        <w:t>T</w:t>
      </w:r>
      <w:r>
        <w:rPr>
          <w:rFonts w:ascii="Calibri" w:eastAsia="Calibri" w:hAnsi="Calibri" w:cs="Calibri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sz w:val="21"/>
          <w:szCs w:val="21"/>
        </w:rPr>
        <w:t>RE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CO</w:t>
      </w:r>
      <w:r>
        <w:rPr>
          <w:rFonts w:ascii="Calibri" w:eastAsia="Calibri" w:hAnsi="Calibri" w:cs="Calibri"/>
          <w:spacing w:val="-4"/>
          <w:sz w:val="21"/>
          <w:szCs w:val="21"/>
        </w:rPr>
        <w:t>P</w:t>
      </w:r>
      <w:r>
        <w:rPr>
          <w:rFonts w:ascii="Calibri" w:eastAsia="Calibri" w:hAnsi="Calibri" w:cs="Calibri"/>
          <w:sz w:val="21"/>
          <w:szCs w:val="21"/>
        </w:rPr>
        <w:t>E</w:t>
      </w:r>
      <w:r>
        <w:rPr>
          <w:rFonts w:ascii="Calibri" w:eastAsia="Calibri" w:hAnsi="Calibri" w:cs="Calibri"/>
          <w:spacing w:val="-33"/>
          <w:sz w:val="21"/>
          <w:szCs w:val="21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</w:t>
      </w:r>
      <w:r>
        <w:rPr>
          <w:spacing w:val="-41"/>
          <w:sz w:val="24"/>
          <w:szCs w:val="24"/>
        </w:rPr>
        <w:t xml:space="preserve"> </w:t>
      </w:r>
      <w:r w:rsidR="00FB62D9">
        <w:rPr>
          <w:rFonts w:ascii="Calibri" w:eastAsia="Calibri" w:hAnsi="Calibri" w:cs="Calibri"/>
          <w:spacing w:val="1"/>
          <w:sz w:val="21"/>
          <w:szCs w:val="21"/>
        </w:rPr>
        <w:t>19</w:t>
      </w:r>
      <w:bookmarkStart w:id="0" w:name="_GoBack"/>
      <w:bookmarkEnd w:id="0"/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before="3" w:line="200" w:lineRule="exact"/>
      </w:pPr>
    </w:p>
    <w:p w:rsidR="00B444E4" w:rsidRDefault="00E30DBD">
      <w:pPr>
        <w:ind w:left="4299" w:right="4317"/>
        <w:jc w:val="center"/>
        <w:rPr>
          <w:rFonts w:ascii="Calibri" w:eastAsia="Calibri" w:hAnsi="Calibri" w:cs="Calibri"/>
          <w:sz w:val="21"/>
          <w:szCs w:val="21"/>
        </w:rPr>
        <w:sectPr w:rsidR="00B444E4">
          <w:footerReference w:type="default" r:id="rId10"/>
          <w:pgSz w:w="12240" w:h="15840"/>
          <w:pgMar w:top="1480" w:right="1680" w:bottom="280" w:left="1700" w:header="0" w:footer="0" w:gutter="0"/>
          <w:cols w:space="720"/>
        </w:sectPr>
      </w:pPr>
      <w:r>
        <w:rPr>
          <w:rFonts w:ascii="Calibri" w:eastAsia="Calibri" w:hAnsi="Calibri" w:cs="Calibri"/>
          <w:sz w:val="21"/>
          <w:szCs w:val="21"/>
        </w:rPr>
        <w:t>IV</w:t>
      </w:r>
    </w:p>
    <w:p w:rsidR="00B444E4" w:rsidRDefault="00E30DBD">
      <w:pPr>
        <w:spacing w:before="34"/>
        <w:ind w:left="3180" w:right="3676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lastRenderedPageBreak/>
        <w:t>L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OF FIGURES</w:t>
      </w: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before="5" w:line="280" w:lineRule="exact"/>
        <w:rPr>
          <w:sz w:val="28"/>
          <w:szCs w:val="28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.0: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3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Syst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.4</w:t>
      </w:r>
    </w:p>
    <w:p w:rsidR="00B444E4" w:rsidRDefault="00B444E4">
      <w:pPr>
        <w:spacing w:before="7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.0: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tau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4</w:t>
      </w:r>
    </w:p>
    <w:p w:rsidR="00B444E4" w:rsidRDefault="00B444E4">
      <w:pPr>
        <w:spacing w:before="4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2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2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7</w:t>
      </w:r>
    </w:p>
    <w:p w:rsidR="00B444E4" w:rsidRDefault="00B444E4">
      <w:pPr>
        <w:spacing w:before="4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.2: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tracking</w:t>
      </w:r>
      <w:r>
        <w:rPr>
          <w:rFonts w:ascii="Calibri" w:eastAsia="Calibri" w:hAnsi="Calibri" w:cs="Calibri"/>
          <w:spacing w:val="3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.7</w:t>
      </w:r>
    </w:p>
    <w:p w:rsidR="00B444E4" w:rsidRDefault="00B444E4">
      <w:pPr>
        <w:spacing w:before="7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4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.3: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4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xpense</w:t>
      </w:r>
      <w:r>
        <w:rPr>
          <w:rFonts w:ascii="Calibri" w:eastAsia="Calibri" w:hAnsi="Calibri" w:cs="Calibri"/>
          <w:spacing w:val="4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4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4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8</w:t>
      </w:r>
    </w:p>
    <w:p w:rsidR="00B444E4" w:rsidRDefault="00B444E4">
      <w:pPr>
        <w:spacing w:before="5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.0:</w:t>
      </w:r>
      <w:r>
        <w:rPr>
          <w:rFonts w:ascii="Calibri" w:eastAsia="Calibri" w:hAnsi="Calibri" w:cs="Calibri"/>
          <w:spacing w:val="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2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2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.9</w:t>
      </w:r>
    </w:p>
    <w:p w:rsidR="00B444E4" w:rsidRDefault="00B444E4">
      <w:pPr>
        <w:spacing w:before="7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.1: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item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2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0</w:t>
      </w:r>
    </w:p>
    <w:p w:rsidR="00B444E4" w:rsidRDefault="00B444E4">
      <w:pPr>
        <w:spacing w:before="4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pacing w:val="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0</w:t>
      </w:r>
    </w:p>
    <w:p w:rsidR="00B444E4" w:rsidRDefault="00B444E4">
      <w:pPr>
        <w:spacing w:before="4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2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.0:</w:t>
      </w:r>
      <w:r>
        <w:rPr>
          <w:rFonts w:ascii="Calibri" w:eastAsia="Calibri" w:hAnsi="Calibri" w:cs="Calibri"/>
          <w:spacing w:val="2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2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upp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2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2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B444E4" w:rsidRDefault="00B444E4">
      <w:pPr>
        <w:spacing w:before="7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ele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upp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2</w:t>
      </w:r>
    </w:p>
    <w:p w:rsidR="00B444E4" w:rsidRDefault="00B444E4">
      <w:pPr>
        <w:spacing w:before="4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.2:</w:t>
      </w:r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upp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2</w:t>
      </w:r>
    </w:p>
    <w:p w:rsidR="00B444E4" w:rsidRDefault="00B444E4">
      <w:pPr>
        <w:spacing w:before="7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ele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upp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3</w:t>
      </w:r>
    </w:p>
    <w:p w:rsidR="00B444E4" w:rsidRDefault="00B444E4">
      <w:pPr>
        <w:spacing w:before="4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.0: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4</w:t>
      </w:r>
    </w:p>
    <w:p w:rsidR="00B444E4" w:rsidRDefault="00B444E4">
      <w:pPr>
        <w:spacing w:before="4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.1:</w:t>
      </w:r>
      <w:r>
        <w:rPr>
          <w:rFonts w:ascii="Calibri" w:eastAsia="Calibri" w:hAnsi="Calibri" w:cs="Calibri"/>
          <w:spacing w:val="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ele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4</w:t>
      </w:r>
    </w:p>
    <w:p w:rsidR="00B444E4" w:rsidRDefault="00B444E4">
      <w:pPr>
        <w:spacing w:before="7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.2:</w:t>
      </w:r>
      <w:r>
        <w:rPr>
          <w:rFonts w:ascii="Calibri" w:eastAsia="Calibri" w:hAnsi="Calibri" w:cs="Calibri"/>
          <w:spacing w:val="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ele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ls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5</w:t>
      </w:r>
    </w:p>
    <w:p w:rsidR="00B444E4" w:rsidRDefault="00B444E4">
      <w:pPr>
        <w:spacing w:before="4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6</w:t>
      </w:r>
      <w:r>
        <w:rPr>
          <w:rFonts w:ascii="Calibri" w:eastAsia="Calibri" w:hAnsi="Calibri" w:cs="Calibri"/>
          <w:sz w:val="22"/>
          <w:szCs w:val="22"/>
        </w:rPr>
        <w:t>.0: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tails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B444E4">
      <w:pPr>
        <w:spacing w:before="7" w:line="260" w:lineRule="exact"/>
        <w:rPr>
          <w:sz w:val="26"/>
          <w:szCs w:val="26"/>
        </w:rPr>
      </w:pPr>
    </w:p>
    <w:p w:rsidR="00B444E4" w:rsidRDefault="00E30DBD">
      <w:pPr>
        <w:ind w:left="100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11"/>
          <w:pgSz w:w="12240" w:h="15840"/>
          <w:pgMar w:top="1420" w:right="1700" w:bottom="280" w:left="1700" w:header="0" w:footer="916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6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ase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……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>………</w:t>
      </w:r>
      <w:r>
        <w:rPr>
          <w:rFonts w:ascii="Calibri" w:eastAsia="Calibri" w:hAnsi="Calibri" w:cs="Calibri"/>
          <w:spacing w:val="1"/>
          <w:sz w:val="22"/>
          <w:szCs w:val="22"/>
        </w:rPr>
        <w:t>…</w:t>
      </w:r>
      <w:r>
        <w:rPr>
          <w:rFonts w:ascii="Calibri" w:eastAsia="Calibri" w:hAnsi="Calibri" w:cs="Calibri"/>
          <w:sz w:val="22"/>
          <w:szCs w:val="22"/>
        </w:rPr>
        <w:t>…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E30DBD">
      <w:pPr>
        <w:spacing w:before="53"/>
        <w:ind w:left="3079" w:right="3455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1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INTRODUCT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ON</w:t>
      </w:r>
    </w:p>
    <w:p w:rsidR="00B444E4" w:rsidRDefault="00B444E4">
      <w:pPr>
        <w:spacing w:before="9" w:line="240" w:lineRule="exact"/>
        <w:rPr>
          <w:sz w:val="24"/>
          <w:szCs w:val="24"/>
        </w:rPr>
      </w:pPr>
    </w:p>
    <w:p w:rsidR="00B444E4" w:rsidRDefault="00E30DBD">
      <w:pPr>
        <w:spacing w:line="234" w:lineRule="auto"/>
        <w:ind w:left="100" w:right="7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If we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tau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are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s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cti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ties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that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which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 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erall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ficiency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tas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are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 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s,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cking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ered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 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enerati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ls.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j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tas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like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inv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ep tr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, 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ther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inv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sue pa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ers,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s,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ife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c. Res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`s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ess,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ed,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their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rki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g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rs and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ll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w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ed an 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9" w:line="100" w:lineRule="exact"/>
        <w:rPr>
          <w:sz w:val="11"/>
          <w:szCs w:val="11"/>
        </w:rPr>
      </w:pPr>
    </w:p>
    <w:p w:rsidR="00B444E4" w:rsidRDefault="00B444E4">
      <w:pPr>
        <w:spacing w:line="200" w:lineRule="exact"/>
      </w:pPr>
    </w:p>
    <w:p w:rsidR="00B444E4" w:rsidRDefault="00E30DBD">
      <w:pPr>
        <w:spacing w:line="230" w:lineRule="auto"/>
        <w:ind w:left="100" w:right="17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lays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les in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erall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efficie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Res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 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tau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 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ug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has 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lex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tas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ch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easy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`s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</w:t>
      </w:r>
    </w:p>
    <w:p w:rsidR="00B444E4" w:rsidRDefault="00E30DBD">
      <w:pPr>
        <w:spacing w:line="231" w:lineRule="auto"/>
        <w:ind w:left="100" w:right="6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have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 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alo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th a s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le, u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er fr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ly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Gra</w:t>
      </w:r>
      <w:r>
        <w:rPr>
          <w:rFonts w:ascii="Calibri" w:eastAsia="Calibri" w:hAnsi="Calibri" w:cs="Calibri"/>
          <w:spacing w:val="-1"/>
          <w:sz w:val="22"/>
          <w:szCs w:val="22"/>
        </w:rPr>
        <w:t>ph</w:t>
      </w:r>
      <w:r>
        <w:rPr>
          <w:rFonts w:ascii="Calibri" w:eastAsia="Calibri" w:hAnsi="Calibri" w:cs="Calibri"/>
          <w:sz w:val="22"/>
          <w:szCs w:val="22"/>
        </w:rPr>
        <w:t>ics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User In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z w:val="22"/>
          <w:szCs w:val="22"/>
        </w:rPr>
        <w:t xml:space="preserve">rface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 xml:space="preserve">UI)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pu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se.</w:t>
      </w:r>
    </w:p>
    <w:p w:rsidR="00B444E4" w:rsidRDefault="00B444E4">
      <w:pPr>
        <w:spacing w:before="9" w:line="100" w:lineRule="exact"/>
        <w:rPr>
          <w:sz w:val="11"/>
          <w:szCs w:val="11"/>
        </w:rPr>
      </w:pPr>
    </w:p>
    <w:p w:rsidR="00B444E4" w:rsidRDefault="00B444E4">
      <w:pPr>
        <w:spacing w:line="200" w:lineRule="exact"/>
      </w:pPr>
    </w:p>
    <w:p w:rsidR="00B444E4" w:rsidRDefault="00E30DBD">
      <w:pPr>
        <w:spacing w:line="234" w:lineRule="auto"/>
        <w:ind w:left="100" w:right="21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-2"/>
          <w:sz w:val="22"/>
          <w:szCs w:val="22"/>
        </w:rPr>
        <w:t>Re</w:t>
      </w:r>
      <w:r>
        <w:rPr>
          <w:rFonts w:ascii="Calibri" w:eastAsia="Calibri" w:hAnsi="Calibri" w:cs="Calibri"/>
          <w:sz w:val="22"/>
          <w:szCs w:val="22"/>
        </w:rPr>
        <w:t>staur</w:t>
      </w:r>
      <w:r>
        <w:rPr>
          <w:rFonts w:ascii="Calibri" w:eastAsia="Calibri" w:hAnsi="Calibri" w:cs="Calibri"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ent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em which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les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ep tr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 i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 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This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 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ed by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tau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ep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4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</w:p>
    <w:p w:rsidR="00B444E4" w:rsidRDefault="00E30DBD">
      <w:pPr>
        <w:spacing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ra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position w:val="1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position w:val="1"/>
          <w:sz w:val="22"/>
          <w:szCs w:val="22"/>
        </w:rPr>
        <w:t>egetab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position w:val="1"/>
          <w:sz w:val="22"/>
          <w:szCs w:val="22"/>
        </w:rPr>
        <w:t>es,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ents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pp</w:t>
      </w:r>
      <w:r>
        <w:rPr>
          <w:rFonts w:ascii="Calibri" w:eastAsia="Calibri" w:hAnsi="Calibri" w:cs="Calibri"/>
          <w:position w:val="1"/>
          <w:sz w:val="22"/>
          <w:szCs w:val="22"/>
        </w:rPr>
        <w:t>ly,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tc.,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can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also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used 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calc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position w:val="1"/>
          <w:sz w:val="22"/>
          <w:szCs w:val="22"/>
        </w:rPr>
        <w:t>late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position w:val="1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position w:val="1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pay</w:t>
      </w:r>
    </w:p>
    <w:p w:rsidR="00B444E4" w:rsidRDefault="00E30DBD">
      <w:pPr>
        <w:spacing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y</w:t>
      </w:r>
      <w:r>
        <w:rPr>
          <w:rFonts w:ascii="Calibri" w:eastAsia="Calibri" w:hAnsi="Calibri" w:cs="Calibri"/>
          <w:position w:val="1"/>
          <w:sz w:val="22"/>
          <w:szCs w:val="22"/>
        </w:rPr>
        <w:t>ee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sala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y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. A 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position w:val="1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as a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f i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b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tai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ed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wit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6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atab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</w:p>
    <w:p w:rsidR="00B444E4" w:rsidRDefault="00E30DBD">
      <w:pPr>
        <w:spacing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ts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f data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w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4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entified are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position w:val="1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s,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y</w:t>
      </w:r>
      <w:r>
        <w:rPr>
          <w:rFonts w:ascii="Calibri" w:eastAsia="Calibri" w:hAnsi="Calibri" w:cs="Calibri"/>
          <w:position w:val="1"/>
          <w:sz w:val="22"/>
          <w:szCs w:val="22"/>
        </w:rPr>
        <w:t>ee</w:t>
      </w:r>
    </w:p>
    <w:p w:rsidR="00B444E4" w:rsidRDefault="00E30DBD">
      <w:pPr>
        <w:spacing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hu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position w:val="1"/>
          <w:sz w:val="22"/>
          <w:szCs w:val="22"/>
        </w:rPr>
        <w:t>rce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g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ent,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position w:val="1"/>
          <w:sz w:val="22"/>
          <w:szCs w:val="22"/>
        </w:rPr>
        <w:t>, pat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, i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vo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position w:val="1"/>
          <w:sz w:val="22"/>
          <w:szCs w:val="22"/>
        </w:rPr>
        <w:t>ce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(check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v</w:t>
      </w:r>
      <w:r>
        <w:rPr>
          <w:rFonts w:ascii="Calibri" w:eastAsia="Calibri" w:hAnsi="Calibri" w:cs="Calibri"/>
          <w:position w:val="1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r i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vo</w:t>
      </w:r>
      <w:r>
        <w:rPr>
          <w:rFonts w:ascii="Calibri" w:eastAsia="Calibri" w:hAnsi="Calibri" w:cs="Calibri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position w:val="1"/>
          <w:sz w:val="22"/>
          <w:szCs w:val="22"/>
        </w:rPr>
        <w:t>e)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oo</w:t>
      </w: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ck</w:t>
      </w:r>
    </w:p>
    <w:p w:rsidR="00B444E4" w:rsidRDefault="00E30DBD">
      <w:pPr>
        <w:spacing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position w:val="1"/>
          <w:sz w:val="22"/>
          <w:szCs w:val="22"/>
        </w:rPr>
        <w:t>ile.</w:t>
      </w: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before="10" w:line="260" w:lineRule="exact"/>
        <w:rPr>
          <w:sz w:val="26"/>
          <w:szCs w:val="26"/>
        </w:rPr>
      </w:pPr>
    </w:p>
    <w:p w:rsidR="00B444E4" w:rsidRDefault="00E30DBD">
      <w:pPr>
        <w:ind w:left="4324" w:right="4371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12"/>
          <w:pgSz w:w="12240" w:h="15840"/>
          <w:pgMar w:top="1380" w:right="1660" w:bottom="280" w:left="170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1</w:t>
      </w:r>
    </w:p>
    <w:p w:rsidR="00B444E4" w:rsidRDefault="00E30DBD">
      <w:pPr>
        <w:spacing w:before="45"/>
        <w:ind w:left="3479" w:right="296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2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SY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TEM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DES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G</w:t>
      </w:r>
      <w:r>
        <w:rPr>
          <w:rFonts w:ascii="Calibri" w:eastAsia="Calibri" w:hAnsi="Calibri" w:cs="Calibri"/>
          <w:b/>
          <w:sz w:val="28"/>
          <w:szCs w:val="28"/>
        </w:rPr>
        <w:t>N</w:t>
      </w:r>
    </w:p>
    <w:p w:rsidR="00B444E4" w:rsidRDefault="00B444E4">
      <w:pPr>
        <w:spacing w:before="7" w:line="180" w:lineRule="exact"/>
        <w:rPr>
          <w:sz w:val="18"/>
          <w:szCs w:val="18"/>
        </w:rPr>
      </w:pPr>
    </w:p>
    <w:p w:rsidR="00B444E4" w:rsidRDefault="00B444E4">
      <w:pPr>
        <w:spacing w:line="200" w:lineRule="exact"/>
      </w:pPr>
    </w:p>
    <w:p w:rsidR="00B444E4" w:rsidRDefault="00E30DBD">
      <w:pPr>
        <w:spacing w:line="266" w:lineRule="auto"/>
        <w:ind w:left="440" w:right="16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Res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 specif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cally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crease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efficien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staur</w:t>
      </w:r>
      <w:r>
        <w:rPr>
          <w:rFonts w:ascii="Calibri" w:eastAsia="Calibri" w:hAnsi="Calibri" w:cs="Calibri"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sz w:val="22"/>
          <w:szCs w:val="22"/>
        </w:rPr>
        <w:t xml:space="preserve">t with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tcher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ware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 Re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having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 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che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les 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rac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res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st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lea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aft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hav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. It also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she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cc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 xml:space="preserve">er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rs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ify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de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f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2" w:line="260" w:lineRule="exact"/>
        <w:rPr>
          <w:sz w:val="26"/>
          <w:szCs w:val="26"/>
        </w:rPr>
      </w:pPr>
    </w:p>
    <w:p w:rsidR="00B444E4" w:rsidRDefault="00E30DBD">
      <w:pPr>
        <w:spacing w:line="235" w:lineRule="auto"/>
        <w:ind w:left="440" w:right="6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gh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seful 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4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 Gra</w:t>
      </w:r>
      <w:r>
        <w:rPr>
          <w:rFonts w:ascii="Calibri" w:eastAsia="Calibri" w:hAnsi="Calibri" w:cs="Calibri"/>
          <w:spacing w:val="-1"/>
          <w:sz w:val="22"/>
          <w:szCs w:val="22"/>
        </w:rPr>
        <w:t>ph</w:t>
      </w:r>
      <w:r>
        <w:rPr>
          <w:rFonts w:ascii="Calibri" w:eastAsia="Calibri" w:hAnsi="Calibri" w:cs="Calibri"/>
          <w:sz w:val="22"/>
          <w:szCs w:val="22"/>
        </w:rPr>
        <w:t>ic Us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erfa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ed 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which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 su</w:t>
      </w:r>
      <w:r>
        <w:rPr>
          <w:rFonts w:ascii="Calibri" w:eastAsia="Calibri" w:hAnsi="Calibri" w:cs="Calibri"/>
          <w:spacing w:val="-1"/>
          <w:sz w:val="22"/>
          <w:szCs w:val="22"/>
        </w:rPr>
        <w:t>ppo</w:t>
      </w:r>
      <w:r>
        <w:rPr>
          <w:rFonts w:ascii="Calibri" w:eastAsia="Calibri" w:hAnsi="Calibri" w:cs="Calibri"/>
          <w:sz w:val="22"/>
          <w:szCs w:val="22"/>
        </w:rPr>
        <w:t>rted by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 rel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al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taba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stru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ture 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b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ased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as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. 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en the f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ed us</w:t>
      </w:r>
      <w:r>
        <w:rPr>
          <w:rFonts w:ascii="Calibri" w:eastAsia="Calibri" w:hAnsi="Calibri" w:cs="Calibri"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JDBC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.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is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ed 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frien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ich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fl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which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hel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s to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s or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 p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rs</w:t>
      </w:r>
    </w:p>
    <w:p w:rsidR="00B444E4" w:rsidRDefault="00E30DBD">
      <w:pPr>
        <w:spacing w:line="260" w:lineRule="exact"/>
        <w:ind w:left="4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the 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position w:val="1"/>
          <w:sz w:val="22"/>
          <w:szCs w:val="22"/>
        </w:rPr>
        <w:t>tau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position w:val="1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s le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4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res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position w:val="1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t. It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also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deals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wi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day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o</w:t>
      </w:r>
    </w:p>
    <w:p w:rsidR="00B444E4" w:rsidRDefault="00E30DBD">
      <w:pPr>
        <w:spacing w:before="1" w:line="233" w:lineRule="auto"/>
        <w:ind w:left="440" w:right="4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unn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tau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inv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ry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10" w:line="100" w:lineRule="exact"/>
        <w:rPr>
          <w:sz w:val="11"/>
          <w:szCs w:val="11"/>
        </w:rPr>
      </w:pPr>
    </w:p>
    <w:p w:rsidR="00B444E4" w:rsidRDefault="00B444E4">
      <w:pPr>
        <w:spacing w:line="200" w:lineRule="exact"/>
      </w:pPr>
    </w:p>
    <w:p w:rsidR="00B444E4" w:rsidRDefault="00E30DBD">
      <w:pPr>
        <w:spacing w:line="235" w:lineRule="auto"/>
        <w:ind w:left="440" w:right="8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1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arts. 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art is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ff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and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start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with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entering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details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p</w:t>
      </w:r>
      <w:r>
        <w:rPr>
          <w:rFonts w:ascii="Calibri" w:eastAsia="Calibri" w:hAnsi="Calibri" w:cs="Calibri"/>
          <w:sz w:val="22"/>
          <w:szCs w:val="22"/>
        </w:rPr>
        <w:t>atr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res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This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ility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 s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e. </w:t>
      </w:r>
      <w:r>
        <w:rPr>
          <w:rFonts w:ascii="Calibri" w:eastAsia="Calibri" w:hAnsi="Calibri" w:cs="Calibri"/>
          <w:spacing w:val="-1"/>
          <w:sz w:val="22"/>
          <w:szCs w:val="22"/>
        </w:rPr>
        <w:t>Th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 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 xml:space="preserve">en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which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rs. </w:t>
      </w:r>
      <w:r>
        <w:rPr>
          <w:rFonts w:ascii="Calibri" w:eastAsia="Calibri" w:hAnsi="Calibri" w:cs="Calibri"/>
          <w:spacing w:val="-1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 the pat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b</w:t>
      </w:r>
      <w:r>
        <w:rPr>
          <w:rFonts w:ascii="Calibri" w:eastAsia="Calibri" w:hAnsi="Calibri" w:cs="Calibri"/>
          <w:sz w:val="22"/>
          <w:szCs w:val="22"/>
        </w:rPr>
        <w:t>ill 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lea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staur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ed to the list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es. 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part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atab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deals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ith i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 check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ch</w:t>
      </w:r>
      <w:r>
        <w:rPr>
          <w:rFonts w:ascii="Calibri" w:eastAsia="Calibri" w:hAnsi="Calibri" w:cs="Calibri"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 If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dec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eas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 cer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then 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r.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</w:p>
    <w:p w:rsidR="00B444E4" w:rsidRDefault="00E30DBD">
      <w:pPr>
        <w:spacing w:line="235" w:lineRule="auto"/>
        <w:ind w:left="440" w:right="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is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ept and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when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fresh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ei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ed 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k. 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she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ent.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calc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tal 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rs 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ed by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an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salary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ac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e.</w:t>
      </w: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before="19" w:line="220" w:lineRule="exact"/>
        <w:rPr>
          <w:sz w:val="22"/>
          <w:szCs w:val="22"/>
        </w:rPr>
      </w:pPr>
    </w:p>
    <w:p w:rsidR="00B444E4" w:rsidRDefault="00E30DBD">
      <w:pPr>
        <w:ind w:left="4481" w:right="4142"/>
        <w:jc w:val="center"/>
        <w:rPr>
          <w:rFonts w:ascii="Calibri" w:eastAsia="Calibri" w:hAnsi="Calibri" w:cs="Calibri"/>
          <w:sz w:val="24"/>
          <w:szCs w:val="24"/>
        </w:rPr>
        <w:sectPr w:rsidR="00B444E4">
          <w:footerReference w:type="default" r:id="rId13"/>
          <w:pgSz w:w="12240" w:h="15840"/>
          <w:pgMar w:top="1380" w:right="1700" w:bottom="280" w:left="1720" w:header="0" w:footer="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2</w:t>
      </w:r>
    </w:p>
    <w:p w:rsidR="00B444E4" w:rsidRDefault="00E30DBD">
      <w:pPr>
        <w:spacing w:before="62" w:line="300" w:lineRule="exact"/>
        <w:ind w:left="3880" w:right="212" w:hanging="325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3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HA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DW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RE &amp;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OFTW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RE DES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G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b/>
          <w:sz w:val="28"/>
          <w:szCs w:val="28"/>
        </w:rPr>
        <w:t>IRE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ENT,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&amp;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F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WARE ARC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H</w:t>
      </w:r>
      <w:r>
        <w:rPr>
          <w:rFonts w:ascii="Calibri" w:eastAsia="Calibri" w:hAnsi="Calibri" w:cs="Calibri"/>
          <w:b/>
          <w:sz w:val="28"/>
          <w:szCs w:val="28"/>
        </w:rPr>
        <w:t>IT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CTURE</w:t>
      </w:r>
    </w:p>
    <w:p w:rsidR="00B444E4" w:rsidRDefault="00B444E4">
      <w:pPr>
        <w:spacing w:line="200" w:lineRule="exact"/>
      </w:pPr>
    </w:p>
    <w:p w:rsidR="00B444E4" w:rsidRDefault="00B444E4">
      <w:pPr>
        <w:spacing w:before="17" w:line="240" w:lineRule="exact"/>
        <w:rPr>
          <w:sz w:val="24"/>
          <w:szCs w:val="24"/>
        </w:rPr>
      </w:pPr>
    </w:p>
    <w:p w:rsidR="00B444E4" w:rsidRDefault="00E30DBD">
      <w:pPr>
        <w:spacing w:line="223" w:lineRule="auto"/>
        <w:ind w:left="1160" w:right="239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28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WA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GN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EMEN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ware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eq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ir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le 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based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;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gh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, Net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k,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let.</w:t>
      </w:r>
    </w:p>
    <w:p w:rsidR="00B444E4" w:rsidRDefault="00B444E4">
      <w:pPr>
        <w:spacing w:before="8" w:line="120" w:lineRule="exact"/>
        <w:rPr>
          <w:sz w:val="12"/>
          <w:szCs w:val="12"/>
        </w:rPr>
      </w:pPr>
    </w:p>
    <w:p w:rsidR="00B444E4" w:rsidRDefault="00B444E4">
      <w:pPr>
        <w:spacing w:line="200" w:lineRule="exact"/>
      </w:pPr>
    </w:p>
    <w:p w:rsidR="00B444E4" w:rsidRDefault="00E30DBD">
      <w:pPr>
        <w:spacing w:line="222" w:lineRule="auto"/>
        <w:ind w:left="1160" w:right="594" w:hanging="36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28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SOF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TWA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DESI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b/>
          <w:sz w:val="24"/>
          <w:szCs w:val="24"/>
        </w:rPr>
        <w:t>UI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EMEN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>T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wa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req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ir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ent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as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ws,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gh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hi</w:t>
      </w:r>
      <w:r>
        <w:rPr>
          <w:rFonts w:ascii="Calibri" w:eastAsia="Calibri" w:hAnsi="Calibri" w:cs="Calibri"/>
          <w:spacing w:val="-1"/>
          <w:sz w:val="22"/>
          <w:szCs w:val="22"/>
        </w:rPr>
        <w:t>gh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 fa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-1"/>
          <w:sz w:val="22"/>
          <w:szCs w:val="22"/>
        </w:rPr>
        <w:t>op</w:t>
      </w:r>
      <w:r>
        <w:rPr>
          <w:rFonts w:ascii="Calibri" w:eastAsia="Calibri" w:hAnsi="Calibri" w:cs="Calibri"/>
          <w:sz w:val="22"/>
          <w:szCs w:val="22"/>
        </w:rPr>
        <w:t>erating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9" w:line="100" w:lineRule="exact"/>
        <w:rPr>
          <w:sz w:val="11"/>
          <w:szCs w:val="11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8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3.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SOF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TWA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CH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</w:p>
    <w:p w:rsidR="00B444E4" w:rsidRDefault="00E30DBD">
      <w:pPr>
        <w:spacing w:line="260" w:lineRule="exact"/>
        <w:ind w:left="18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position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position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b/>
          <w:position w:val="1"/>
          <w:sz w:val="22"/>
          <w:szCs w:val="22"/>
        </w:rPr>
        <w:t xml:space="preserve">1    </w:t>
      </w:r>
      <w:r>
        <w:rPr>
          <w:rFonts w:ascii="Calibri" w:eastAsia="Calibri" w:hAnsi="Calibri" w:cs="Calibri"/>
          <w:b/>
          <w:spacing w:val="20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AT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SE 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D –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Q</w:t>
      </w:r>
      <w:r>
        <w:rPr>
          <w:rFonts w:ascii="Calibri" w:eastAsia="Calibri" w:hAnsi="Calibri" w:cs="Calibri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SER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position w:val="1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1</w:t>
      </w:r>
      <w:r>
        <w:rPr>
          <w:rFonts w:ascii="Calibri" w:eastAsia="Calibri" w:hAnsi="Calibri" w:cs="Calibri"/>
          <w:position w:val="1"/>
          <w:sz w:val="22"/>
          <w:szCs w:val="22"/>
        </w:rPr>
        <w:t>2</w:t>
      </w:r>
    </w:p>
    <w:p w:rsidR="00B444E4" w:rsidRDefault="00E30DBD">
      <w:pPr>
        <w:spacing w:before="29"/>
        <w:ind w:left="18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</w:t>
      </w:r>
      <w:r>
        <w:rPr>
          <w:rFonts w:ascii="Calibri" w:eastAsia="Calibri" w:hAnsi="Calibri" w:cs="Calibri"/>
          <w:b/>
          <w:spacing w:val="2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GRAPH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CS   </w:t>
      </w:r>
      <w:r>
        <w:rPr>
          <w:rFonts w:ascii="Calibri" w:eastAsia="Calibri" w:hAnsi="Calibri" w:cs="Calibri"/>
          <w:spacing w:val="4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 xml:space="preserve">ER   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CE   </w:t>
      </w:r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–   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C#   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.0,   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</w:p>
    <w:p w:rsidR="00B444E4" w:rsidRDefault="00E30DBD">
      <w:pPr>
        <w:spacing w:line="240" w:lineRule="exact"/>
        <w:ind w:left="26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P</w:t>
      </w:r>
      <w:r>
        <w:rPr>
          <w:rFonts w:ascii="Calibri" w:eastAsia="Calibri" w:hAnsi="Calibri" w:cs="Calibri"/>
          <w:position w:val="1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s</w:t>
      </w:r>
      <w:r>
        <w:rPr>
          <w:rFonts w:ascii="Calibri" w:eastAsia="Calibri" w:hAnsi="Calibri" w:cs="Calibri"/>
          <w:position w:val="1"/>
          <w:sz w:val="22"/>
          <w:szCs w:val="22"/>
        </w:rPr>
        <w:t>entat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n Fo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und</w:t>
      </w:r>
      <w:r>
        <w:rPr>
          <w:rFonts w:ascii="Calibri" w:eastAsia="Calibri" w:hAnsi="Calibri" w:cs="Calibri"/>
          <w:position w:val="1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position w:val="1"/>
          <w:sz w:val="22"/>
          <w:szCs w:val="22"/>
        </w:rPr>
        <w:t>n</w:t>
      </w:r>
    </w:p>
    <w:p w:rsidR="00B444E4" w:rsidRDefault="00E30DBD">
      <w:pPr>
        <w:spacing w:line="260" w:lineRule="exact"/>
        <w:ind w:left="18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position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position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position w:val="1"/>
          <w:sz w:val="22"/>
          <w:szCs w:val="22"/>
        </w:rPr>
        <w:t>.</w:t>
      </w:r>
      <w:r>
        <w:rPr>
          <w:rFonts w:ascii="Calibri" w:eastAsia="Calibri" w:hAnsi="Calibri" w:cs="Calibri"/>
          <w:b/>
          <w:position w:val="1"/>
          <w:sz w:val="22"/>
          <w:szCs w:val="22"/>
        </w:rPr>
        <w:t xml:space="preserve">3    </w:t>
      </w:r>
      <w:r>
        <w:rPr>
          <w:rFonts w:ascii="Calibri" w:eastAsia="Calibri" w:hAnsi="Calibri" w:cs="Calibri"/>
          <w:b/>
          <w:spacing w:val="20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ID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position w:val="1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Stu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position w:val="1"/>
          <w:sz w:val="22"/>
          <w:szCs w:val="22"/>
        </w:rPr>
        <w:t>io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2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01</w:t>
      </w:r>
      <w:r>
        <w:rPr>
          <w:rFonts w:ascii="Calibri" w:eastAsia="Calibri" w:hAnsi="Calibri" w:cs="Calibri"/>
          <w:position w:val="1"/>
          <w:sz w:val="22"/>
          <w:szCs w:val="22"/>
        </w:rPr>
        <w:t>2</w:t>
      </w:r>
    </w:p>
    <w:p w:rsidR="00B444E4" w:rsidRDefault="00B444E4">
      <w:pPr>
        <w:spacing w:before="6" w:line="100" w:lineRule="exact"/>
        <w:rPr>
          <w:sz w:val="11"/>
          <w:szCs w:val="11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4484" w:right="4131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14"/>
          <w:pgSz w:w="12240" w:h="15840"/>
          <w:pgMar w:top="1420" w:right="1720" w:bottom="280" w:left="172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3</w:t>
      </w:r>
    </w:p>
    <w:p w:rsidR="00B444E4" w:rsidRDefault="002F130C">
      <w:pPr>
        <w:spacing w:before="8" w:line="200" w:lineRule="exact"/>
      </w:pPr>
      <w:r>
        <w:rPr>
          <w:noProof/>
        </w:rPr>
        <w:lastRenderedPageBreak/>
        <w:drawing>
          <wp:anchor distT="0" distB="0" distL="114300" distR="114300" simplePos="0" relativeHeight="503315149" behindDoc="1" locked="0" layoutInCell="1" allowOverlap="1">
            <wp:simplePos x="0" y="0"/>
            <wp:positionH relativeFrom="page">
              <wp:posOffset>184150</wp:posOffset>
            </wp:positionH>
            <wp:positionV relativeFrom="page">
              <wp:posOffset>1296035</wp:posOffset>
            </wp:positionV>
            <wp:extent cx="7588885" cy="8034655"/>
            <wp:effectExtent l="0" t="0" r="0" b="4445"/>
            <wp:wrapNone/>
            <wp:docPr id="117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885" cy="803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4E4" w:rsidRDefault="00E30DBD">
      <w:pPr>
        <w:spacing w:before="4"/>
        <w:ind w:left="3659" w:right="371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ER 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ag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am</w:t>
      </w:r>
    </w:p>
    <w:p w:rsidR="00B444E4" w:rsidRDefault="00B444E4">
      <w:pPr>
        <w:spacing w:before="5" w:line="100" w:lineRule="exact"/>
        <w:rPr>
          <w:sz w:val="11"/>
          <w:szCs w:val="11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1924" w:right="1792"/>
        <w:jc w:val="center"/>
        <w:rPr>
          <w:rFonts w:ascii="Calibri" w:eastAsia="Calibri" w:hAnsi="Calibri" w:cs="Calibri"/>
          <w:sz w:val="21"/>
          <w:szCs w:val="21"/>
        </w:rPr>
        <w:sectPr w:rsidR="00B444E4">
          <w:footerReference w:type="default" r:id="rId16"/>
          <w:pgSz w:w="12240" w:h="15840"/>
          <w:pgMar w:top="1480" w:right="1720" w:bottom="280" w:left="1720" w:header="0" w:footer="0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1"/>
          <w:szCs w:val="21"/>
        </w:rPr>
        <w:t>F</w:t>
      </w:r>
      <w:r>
        <w:rPr>
          <w:rFonts w:ascii="Calibri" w:eastAsia="Calibri" w:hAnsi="Calibri" w:cs="Calibri"/>
          <w:b/>
          <w:spacing w:val="1"/>
          <w:sz w:val="21"/>
          <w:szCs w:val="21"/>
        </w:rPr>
        <w:t>i</w:t>
      </w:r>
      <w:r>
        <w:rPr>
          <w:rFonts w:ascii="Calibri" w:eastAsia="Calibri" w:hAnsi="Calibri" w:cs="Calibri"/>
          <w:b/>
          <w:sz w:val="21"/>
          <w:szCs w:val="21"/>
        </w:rPr>
        <w:t>gu</w:t>
      </w:r>
      <w:r>
        <w:rPr>
          <w:rFonts w:ascii="Calibri" w:eastAsia="Calibri" w:hAnsi="Calibri" w:cs="Calibri"/>
          <w:b/>
          <w:spacing w:val="-1"/>
          <w:sz w:val="21"/>
          <w:szCs w:val="21"/>
        </w:rPr>
        <w:t>r</w:t>
      </w:r>
      <w:r>
        <w:rPr>
          <w:rFonts w:ascii="Calibri" w:eastAsia="Calibri" w:hAnsi="Calibri" w:cs="Calibri"/>
          <w:b/>
          <w:sz w:val="21"/>
          <w:szCs w:val="21"/>
        </w:rPr>
        <w:t>e</w:t>
      </w:r>
      <w:r>
        <w:rPr>
          <w:rFonts w:ascii="Calibri" w:eastAsia="Calibri" w:hAnsi="Calibri" w:cs="Calibri"/>
          <w:b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spacing w:val="1"/>
          <w:sz w:val="21"/>
          <w:szCs w:val="21"/>
        </w:rPr>
        <w:t>1</w:t>
      </w:r>
      <w:r>
        <w:rPr>
          <w:rFonts w:ascii="Calibri" w:eastAsia="Calibri" w:hAnsi="Calibri" w:cs="Calibri"/>
          <w:b/>
          <w:spacing w:val="-1"/>
          <w:sz w:val="21"/>
          <w:szCs w:val="21"/>
        </w:rPr>
        <w:t>.</w:t>
      </w:r>
      <w:r>
        <w:rPr>
          <w:rFonts w:ascii="Calibri" w:eastAsia="Calibri" w:hAnsi="Calibri" w:cs="Calibri"/>
          <w:b/>
          <w:spacing w:val="1"/>
          <w:sz w:val="21"/>
          <w:szCs w:val="21"/>
        </w:rPr>
        <w:t>0</w:t>
      </w:r>
      <w:r>
        <w:rPr>
          <w:rFonts w:ascii="Calibri" w:eastAsia="Calibri" w:hAnsi="Calibri" w:cs="Calibri"/>
          <w:b/>
          <w:sz w:val="21"/>
          <w:szCs w:val="21"/>
        </w:rPr>
        <w:t>:</w:t>
      </w:r>
      <w:r>
        <w:rPr>
          <w:rFonts w:ascii="Calibri" w:eastAsia="Calibri" w:hAnsi="Calibri" w:cs="Calibri"/>
          <w:b/>
          <w:spacing w:val="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2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R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D</w:t>
      </w:r>
      <w:r>
        <w:rPr>
          <w:rFonts w:ascii="Calibri" w:eastAsia="Calibri" w:hAnsi="Calibri" w:cs="Calibri"/>
          <w:spacing w:val="-1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a</w:t>
      </w:r>
      <w:r>
        <w:rPr>
          <w:rFonts w:ascii="Calibri" w:eastAsia="Calibri" w:hAnsi="Calibri" w:cs="Calibri"/>
          <w:spacing w:val="-1"/>
          <w:sz w:val="21"/>
          <w:szCs w:val="21"/>
        </w:rPr>
        <w:t>g</w:t>
      </w:r>
      <w:r>
        <w:rPr>
          <w:rFonts w:ascii="Calibri" w:eastAsia="Calibri" w:hAnsi="Calibri" w:cs="Calibri"/>
          <w:sz w:val="21"/>
          <w:szCs w:val="21"/>
        </w:rPr>
        <w:t>r</w:t>
      </w:r>
      <w:r>
        <w:rPr>
          <w:rFonts w:ascii="Calibri" w:eastAsia="Calibri" w:hAnsi="Calibri" w:cs="Calibri"/>
          <w:spacing w:val="-3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m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o</w:t>
      </w:r>
      <w:r>
        <w:rPr>
          <w:rFonts w:ascii="Calibri" w:eastAsia="Calibri" w:hAnsi="Calibri" w:cs="Calibri"/>
          <w:sz w:val="21"/>
          <w:szCs w:val="21"/>
        </w:rPr>
        <w:t>f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R</w:t>
      </w:r>
      <w:r>
        <w:rPr>
          <w:rFonts w:ascii="Calibri" w:eastAsia="Calibri" w:hAnsi="Calibri" w:cs="Calibri"/>
          <w:spacing w:val="-1"/>
          <w:sz w:val="21"/>
          <w:szCs w:val="21"/>
        </w:rPr>
        <w:t>est</w:t>
      </w:r>
      <w:r>
        <w:rPr>
          <w:rFonts w:ascii="Calibri" w:eastAsia="Calibri" w:hAnsi="Calibri" w:cs="Calibri"/>
          <w:sz w:val="21"/>
          <w:szCs w:val="21"/>
        </w:rPr>
        <w:t>a</w:t>
      </w:r>
      <w:r>
        <w:rPr>
          <w:rFonts w:ascii="Calibri" w:eastAsia="Calibri" w:hAnsi="Calibri" w:cs="Calibri"/>
          <w:spacing w:val="-1"/>
          <w:sz w:val="21"/>
          <w:szCs w:val="21"/>
        </w:rPr>
        <w:t>u</w:t>
      </w:r>
      <w:r>
        <w:rPr>
          <w:rFonts w:ascii="Calibri" w:eastAsia="Calibri" w:hAnsi="Calibri" w:cs="Calibri"/>
          <w:sz w:val="21"/>
          <w:szCs w:val="21"/>
        </w:rPr>
        <w:t>ra</w:t>
      </w:r>
      <w:r>
        <w:rPr>
          <w:rFonts w:ascii="Calibri" w:eastAsia="Calibri" w:hAnsi="Calibri" w:cs="Calibri"/>
          <w:spacing w:val="-1"/>
          <w:sz w:val="21"/>
          <w:szCs w:val="21"/>
        </w:rPr>
        <w:t>n</w:t>
      </w:r>
      <w:r>
        <w:rPr>
          <w:rFonts w:ascii="Calibri" w:eastAsia="Calibri" w:hAnsi="Calibri" w:cs="Calibri"/>
          <w:sz w:val="21"/>
          <w:szCs w:val="21"/>
        </w:rPr>
        <w:t>t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M</w:t>
      </w:r>
      <w:r>
        <w:rPr>
          <w:rFonts w:ascii="Calibri" w:eastAsia="Calibri" w:hAnsi="Calibri" w:cs="Calibri"/>
          <w:spacing w:val="-1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1"/>
          <w:sz w:val="21"/>
          <w:szCs w:val="21"/>
        </w:rPr>
        <w:t>ag</w:t>
      </w:r>
      <w:r>
        <w:rPr>
          <w:rFonts w:ascii="Calibri" w:eastAsia="Calibri" w:hAnsi="Calibri" w:cs="Calibri"/>
          <w:sz w:val="21"/>
          <w:szCs w:val="21"/>
        </w:rPr>
        <w:t>ement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S</w:t>
      </w:r>
      <w:r>
        <w:rPr>
          <w:rFonts w:ascii="Calibri" w:eastAsia="Calibri" w:hAnsi="Calibri" w:cs="Calibri"/>
          <w:sz w:val="21"/>
          <w:szCs w:val="21"/>
        </w:rPr>
        <w:t>y</w:t>
      </w:r>
      <w:r>
        <w:rPr>
          <w:rFonts w:ascii="Calibri" w:eastAsia="Calibri" w:hAnsi="Calibri" w:cs="Calibri"/>
          <w:spacing w:val="-1"/>
          <w:sz w:val="21"/>
          <w:szCs w:val="21"/>
        </w:rPr>
        <w:t>st</w:t>
      </w:r>
      <w:r>
        <w:rPr>
          <w:rFonts w:ascii="Calibri" w:eastAsia="Calibri" w:hAnsi="Calibri" w:cs="Calibri"/>
          <w:spacing w:val="-2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m</w:t>
      </w:r>
    </w:p>
    <w:p w:rsidR="00B444E4" w:rsidRDefault="00E30DBD">
      <w:pPr>
        <w:spacing w:before="48" w:line="320" w:lineRule="exact"/>
        <w:ind w:left="3299" w:right="2935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DAT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sz w:val="28"/>
          <w:szCs w:val="28"/>
        </w:rPr>
        <w:t>ASE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RA</w:t>
      </w:r>
      <w:r>
        <w:rPr>
          <w:rFonts w:ascii="Calibri" w:eastAsia="Calibri" w:hAnsi="Calibri" w:cs="Calibri"/>
          <w:b/>
          <w:sz w:val="28"/>
          <w:szCs w:val="28"/>
        </w:rPr>
        <w:t>M</w:t>
      </w:r>
    </w:p>
    <w:p w:rsidR="00B444E4" w:rsidRDefault="00B444E4">
      <w:pPr>
        <w:spacing w:line="200" w:lineRule="exact"/>
      </w:pPr>
    </w:p>
    <w:p w:rsidR="00B444E4" w:rsidRDefault="00B444E4">
      <w:pPr>
        <w:spacing w:before="7" w:line="220" w:lineRule="exact"/>
        <w:rPr>
          <w:sz w:val="22"/>
          <w:szCs w:val="22"/>
        </w:rPr>
      </w:pPr>
    </w:p>
    <w:tbl>
      <w:tblPr>
        <w:tblW w:w="0" w:type="auto"/>
        <w:tblInd w:w="30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"/>
        <w:gridCol w:w="186"/>
        <w:gridCol w:w="1551"/>
        <w:gridCol w:w="76"/>
        <w:gridCol w:w="42"/>
      </w:tblGrid>
      <w:tr w:rsidR="00B444E4">
        <w:trPr>
          <w:trHeight w:hRule="exact" w:val="228"/>
        </w:trPr>
        <w:tc>
          <w:tcPr>
            <w:tcW w:w="54" w:type="dxa"/>
            <w:tcBorders>
              <w:top w:val="nil"/>
              <w:left w:val="single" w:sz="8" w:space="0" w:color="636363"/>
              <w:bottom w:val="nil"/>
              <w:right w:val="single" w:sz="8" w:space="0" w:color="EFEFEF"/>
            </w:tcBorders>
          </w:tcPr>
          <w:p w:rsidR="00B444E4" w:rsidRDefault="00B444E4"/>
        </w:tc>
        <w:tc>
          <w:tcPr>
            <w:tcW w:w="1813" w:type="dxa"/>
            <w:gridSpan w:val="3"/>
            <w:tcBorders>
              <w:top w:val="single" w:sz="3" w:space="0" w:color="636363"/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 w:rsidR="00B444E4" w:rsidRDefault="00E30DBD">
            <w:pPr>
              <w:spacing w:before="41"/>
              <w:ind w:left="24"/>
              <w:rPr>
                <w:rFonts w:ascii="Segoe UI" w:eastAsia="Segoe UI" w:hAnsi="Segoe UI" w:cs="Segoe UI"/>
                <w:sz w:val="13"/>
                <w:szCs w:val="13"/>
              </w:rPr>
            </w:pPr>
            <w:r>
              <w:rPr>
                <w:rFonts w:ascii="Segoe UI" w:eastAsia="Segoe UI" w:hAnsi="Segoe UI" w:cs="Segoe UI"/>
                <w:b/>
                <w:sz w:val="13"/>
                <w:szCs w:val="13"/>
              </w:rPr>
              <w:t>Pu</w:t>
            </w:r>
            <w:r>
              <w:rPr>
                <w:rFonts w:ascii="Segoe UI" w:eastAsia="Segoe UI" w:hAnsi="Segoe UI" w:cs="Segoe UI"/>
                <w:b/>
                <w:spacing w:val="-1"/>
                <w:sz w:val="13"/>
                <w:szCs w:val="13"/>
              </w:rPr>
              <w:t>r</w:t>
            </w:r>
            <w:r>
              <w:rPr>
                <w:rFonts w:ascii="Segoe UI" w:eastAsia="Segoe UI" w:hAnsi="Segoe UI" w:cs="Segoe UI"/>
                <w:b/>
                <w:sz w:val="13"/>
                <w:szCs w:val="13"/>
              </w:rPr>
              <w:t>c</w:t>
            </w:r>
            <w:r>
              <w:rPr>
                <w:rFonts w:ascii="Segoe UI" w:eastAsia="Segoe UI" w:hAnsi="Segoe UI" w:cs="Segoe UI"/>
                <w:b/>
                <w:spacing w:val="1"/>
                <w:sz w:val="13"/>
                <w:szCs w:val="13"/>
              </w:rPr>
              <w:t>h</w:t>
            </w:r>
            <w:r>
              <w:rPr>
                <w:rFonts w:ascii="Segoe UI" w:eastAsia="Segoe UI" w:hAnsi="Segoe UI" w:cs="Segoe UI"/>
                <w:b/>
                <w:sz w:val="13"/>
                <w:szCs w:val="13"/>
              </w:rPr>
              <w:t>ase</w:t>
            </w:r>
          </w:p>
        </w:tc>
        <w:tc>
          <w:tcPr>
            <w:tcW w:w="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4E4" w:rsidRDefault="00B444E4"/>
        </w:tc>
      </w:tr>
      <w:tr w:rsidR="00B444E4">
        <w:trPr>
          <w:trHeight w:hRule="exact" w:val="187"/>
        </w:trPr>
        <w:tc>
          <w:tcPr>
            <w:tcW w:w="54" w:type="dxa"/>
            <w:tcBorders>
              <w:top w:val="nil"/>
              <w:left w:val="single" w:sz="8" w:space="0" w:color="636363"/>
              <w:bottom w:val="nil"/>
              <w:right w:val="single" w:sz="8" w:space="0" w:color="EFEFEF"/>
            </w:tcBorders>
          </w:tcPr>
          <w:p w:rsidR="00B444E4" w:rsidRDefault="00B444E4"/>
        </w:tc>
        <w:tc>
          <w:tcPr>
            <w:tcW w:w="186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1551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 w:rsidR="00B444E4" w:rsidRDefault="00E30DBD">
            <w:pPr>
              <w:spacing w:before="32"/>
              <w:ind w:left="59"/>
              <w:rPr>
                <w:rFonts w:ascii="Segoe UI" w:eastAsia="Segoe UI" w:hAnsi="Segoe UI" w:cs="Segoe UI"/>
                <w:sz w:val="10"/>
                <w:szCs w:val="10"/>
              </w:rPr>
            </w:pPr>
            <w:r>
              <w:rPr>
                <w:rFonts w:ascii="Segoe UI" w:eastAsia="Segoe UI" w:hAnsi="Segoe UI" w:cs="Segoe UI"/>
                <w:spacing w:val="1"/>
                <w:sz w:val="10"/>
                <w:szCs w:val="10"/>
              </w:rPr>
              <w:t>P</w:t>
            </w:r>
            <w:r>
              <w:rPr>
                <w:rFonts w:ascii="Segoe UI" w:eastAsia="Segoe UI" w:hAnsi="Segoe UI" w:cs="Segoe UI"/>
                <w:spacing w:val="-2"/>
                <w:sz w:val="10"/>
                <w:szCs w:val="10"/>
              </w:rPr>
              <w:t>u</w:t>
            </w:r>
            <w:r>
              <w:rPr>
                <w:rFonts w:ascii="Segoe UI" w:eastAsia="Segoe UI" w:hAnsi="Segoe UI" w:cs="Segoe UI"/>
                <w:spacing w:val="1"/>
                <w:sz w:val="10"/>
                <w:szCs w:val="10"/>
              </w:rPr>
              <w:t>r</w:t>
            </w: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c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h</w:t>
            </w: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a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seID</w:t>
            </w:r>
          </w:p>
        </w:tc>
        <w:tc>
          <w:tcPr>
            <w:tcW w:w="76" w:type="dxa"/>
            <w:vMerge w:val="restart"/>
            <w:tcBorders>
              <w:top w:val="nil"/>
              <w:left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4E4" w:rsidRDefault="00B444E4"/>
        </w:tc>
      </w:tr>
      <w:tr w:rsidR="00B444E4">
        <w:trPr>
          <w:trHeight w:hRule="exact" w:val="190"/>
        </w:trPr>
        <w:tc>
          <w:tcPr>
            <w:tcW w:w="54" w:type="dxa"/>
            <w:vMerge w:val="restart"/>
            <w:tcBorders>
              <w:top w:val="nil"/>
              <w:left w:val="single" w:sz="8" w:space="0" w:color="636363"/>
              <w:right w:val="single" w:sz="8" w:space="0" w:color="9F9F9F"/>
            </w:tcBorders>
          </w:tcPr>
          <w:p w:rsidR="00B444E4" w:rsidRDefault="00B444E4"/>
        </w:tc>
        <w:tc>
          <w:tcPr>
            <w:tcW w:w="186" w:type="dxa"/>
            <w:tcBorders>
              <w:top w:val="single" w:sz="8" w:space="0" w:color="EFEFEF"/>
              <w:left w:val="single" w:sz="8" w:space="0" w:color="9F9F9F"/>
              <w:bottom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1551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 w:rsidR="00B444E4" w:rsidRDefault="00E30DBD">
            <w:pPr>
              <w:spacing w:before="35"/>
              <w:ind w:left="59"/>
              <w:rPr>
                <w:rFonts w:ascii="Segoe UI" w:eastAsia="Segoe UI" w:hAnsi="Segoe UI" w:cs="Segoe UI"/>
                <w:sz w:val="10"/>
                <w:szCs w:val="10"/>
              </w:rPr>
            </w:pPr>
            <w:r>
              <w:rPr>
                <w:rFonts w:ascii="Segoe UI" w:eastAsia="Segoe UI" w:hAnsi="Segoe UI" w:cs="Segoe UI"/>
                <w:spacing w:val="1"/>
                <w:sz w:val="10"/>
                <w:szCs w:val="10"/>
              </w:rPr>
              <w:t>P</w:t>
            </w: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r</w:t>
            </w:r>
            <w:r>
              <w:rPr>
                <w:rFonts w:ascii="Segoe UI" w:eastAsia="Segoe UI" w:hAnsi="Segoe UI" w:cs="Segoe UI"/>
                <w:spacing w:val="1"/>
                <w:sz w:val="10"/>
                <w:szCs w:val="10"/>
              </w:rPr>
              <w:t>o</w:t>
            </w:r>
            <w:r>
              <w:rPr>
                <w:rFonts w:ascii="Segoe UI" w:eastAsia="Segoe UI" w:hAnsi="Segoe UI" w:cs="Segoe UI"/>
                <w:spacing w:val="-2"/>
                <w:sz w:val="10"/>
                <w:szCs w:val="10"/>
              </w:rPr>
              <w:t>d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u</w:t>
            </w: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c</w:t>
            </w:r>
            <w:r>
              <w:rPr>
                <w:rFonts w:ascii="Segoe UI" w:eastAsia="Segoe UI" w:hAnsi="Segoe UI" w:cs="Segoe UI"/>
                <w:spacing w:val="-1"/>
                <w:w w:val="101"/>
                <w:sz w:val="10"/>
                <w:szCs w:val="10"/>
              </w:rPr>
              <w:t>t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ID</w:t>
            </w:r>
          </w:p>
        </w:tc>
        <w:tc>
          <w:tcPr>
            <w:tcW w:w="76" w:type="dxa"/>
            <w:vMerge/>
            <w:tcBorders>
              <w:left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4E4" w:rsidRDefault="00B444E4"/>
        </w:tc>
      </w:tr>
      <w:tr w:rsidR="00B444E4">
        <w:trPr>
          <w:trHeight w:hRule="exact" w:val="190"/>
        </w:trPr>
        <w:tc>
          <w:tcPr>
            <w:tcW w:w="54" w:type="dxa"/>
            <w:vMerge/>
            <w:tcBorders>
              <w:left w:val="single" w:sz="8" w:space="0" w:color="636363"/>
              <w:right w:val="single" w:sz="8" w:space="0" w:color="9F9F9F"/>
            </w:tcBorders>
          </w:tcPr>
          <w:p w:rsidR="00B444E4" w:rsidRDefault="00B444E4"/>
        </w:tc>
        <w:tc>
          <w:tcPr>
            <w:tcW w:w="186" w:type="dxa"/>
            <w:tcBorders>
              <w:top w:val="single" w:sz="8" w:space="0" w:color="EFEFEF"/>
              <w:left w:val="single" w:sz="8" w:space="0" w:color="9F9F9F"/>
              <w:bottom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1551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 w:rsidR="00B444E4" w:rsidRDefault="00E30DBD">
            <w:pPr>
              <w:spacing w:before="35"/>
              <w:ind w:left="59"/>
              <w:rPr>
                <w:rFonts w:ascii="Segoe UI" w:eastAsia="Segoe UI" w:hAnsi="Segoe UI" w:cs="Segoe UI"/>
                <w:sz w:val="10"/>
                <w:szCs w:val="10"/>
              </w:rPr>
            </w:pP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E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m</w:t>
            </w:r>
            <w:r>
              <w:rPr>
                <w:rFonts w:ascii="Segoe UI" w:eastAsia="Segoe UI" w:hAnsi="Segoe UI" w:cs="Segoe UI"/>
                <w:spacing w:val="1"/>
                <w:sz w:val="10"/>
                <w:szCs w:val="10"/>
              </w:rPr>
              <w:t>p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ID</w:t>
            </w:r>
          </w:p>
        </w:tc>
        <w:tc>
          <w:tcPr>
            <w:tcW w:w="76" w:type="dxa"/>
            <w:vMerge/>
            <w:tcBorders>
              <w:left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4E4" w:rsidRDefault="00B444E4"/>
        </w:tc>
      </w:tr>
      <w:tr w:rsidR="00B444E4">
        <w:trPr>
          <w:trHeight w:hRule="exact" w:val="190"/>
        </w:trPr>
        <w:tc>
          <w:tcPr>
            <w:tcW w:w="54" w:type="dxa"/>
            <w:vMerge/>
            <w:tcBorders>
              <w:left w:val="single" w:sz="8" w:space="0" w:color="636363"/>
              <w:right w:val="single" w:sz="8" w:space="0" w:color="9F9F9F"/>
            </w:tcBorders>
          </w:tcPr>
          <w:p w:rsidR="00B444E4" w:rsidRDefault="00B444E4"/>
        </w:tc>
        <w:tc>
          <w:tcPr>
            <w:tcW w:w="186" w:type="dxa"/>
            <w:tcBorders>
              <w:top w:val="single" w:sz="8" w:space="0" w:color="EFEFEF"/>
              <w:left w:val="single" w:sz="8" w:space="0" w:color="9F9F9F"/>
              <w:bottom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1551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 w:rsidR="00B444E4" w:rsidRDefault="00E30DBD">
            <w:pPr>
              <w:spacing w:before="35"/>
              <w:ind w:left="59"/>
              <w:rPr>
                <w:rFonts w:ascii="Segoe UI" w:eastAsia="Segoe UI" w:hAnsi="Segoe UI" w:cs="Segoe UI"/>
                <w:sz w:val="10"/>
                <w:szCs w:val="10"/>
              </w:rPr>
            </w:pPr>
            <w:r>
              <w:rPr>
                <w:rFonts w:ascii="Segoe UI" w:eastAsia="Segoe UI" w:hAnsi="Segoe UI" w:cs="Segoe UI"/>
                <w:spacing w:val="1"/>
                <w:sz w:val="10"/>
                <w:szCs w:val="10"/>
              </w:rPr>
              <w:t>Q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u</w:t>
            </w: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a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n</w:t>
            </w:r>
            <w:r>
              <w:rPr>
                <w:rFonts w:ascii="Segoe UI" w:eastAsia="Segoe UI" w:hAnsi="Segoe UI" w:cs="Segoe UI"/>
                <w:spacing w:val="-1"/>
                <w:w w:val="101"/>
                <w:sz w:val="10"/>
                <w:szCs w:val="10"/>
              </w:rPr>
              <w:t>t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i</w:t>
            </w:r>
            <w:r>
              <w:rPr>
                <w:rFonts w:ascii="Segoe UI" w:eastAsia="Segoe UI" w:hAnsi="Segoe UI" w:cs="Segoe UI"/>
                <w:spacing w:val="-1"/>
                <w:w w:val="101"/>
                <w:sz w:val="10"/>
                <w:szCs w:val="10"/>
              </w:rPr>
              <w:t>t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y</w:t>
            </w:r>
          </w:p>
        </w:tc>
        <w:tc>
          <w:tcPr>
            <w:tcW w:w="76" w:type="dxa"/>
            <w:vMerge/>
            <w:tcBorders>
              <w:left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4E4" w:rsidRDefault="00B444E4"/>
        </w:tc>
      </w:tr>
      <w:tr w:rsidR="00B444E4">
        <w:trPr>
          <w:trHeight w:hRule="exact" w:val="190"/>
        </w:trPr>
        <w:tc>
          <w:tcPr>
            <w:tcW w:w="54" w:type="dxa"/>
            <w:vMerge/>
            <w:tcBorders>
              <w:left w:val="single" w:sz="8" w:space="0" w:color="636363"/>
              <w:right w:val="single" w:sz="8" w:space="0" w:color="9F9F9F"/>
            </w:tcBorders>
          </w:tcPr>
          <w:p w:rsidR="00B444E4" w:rsidRDefault="00B444E4"/>
        </w:tc>
        <w:tc>
          <w:tcPr>
            <w:tcW w:w="186" w:type="dxa"/>
            <w:tcBorders>
              <w:top w:val="single" w:sz="8" w:space="0" w:color="EFEFEF"/>
              <w:left w:val="single" w:sz="8" w:space="0" w:color="9F9F9F"/>
              <w:bottom w:val="single" w:sz="8" w:space="0" w:color="EFEFEF"/>
              <w:right w:val="single" w:sz="8" w:space="0" w:color="EFEFEF"/>
            </w:tcBorders>
          </w:tcPr>
          <w:p w:rsidR="00B444E4" w:rsidRDefault="00B444E4"/>
        </w:tc>
        <w:tc>
          <w:tcPr>
            <w:tcW w:w="1551" w:type="dxa"/>
            <w:tcBorders>
              <w:top w:val="single" w:sz="8" w:space="0" w:color="EFEFEF"/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 w:rsidR="00B444E4" w:rsidRDefault="00E30DBD">
            <w:pPr>
              <w:spacing w:before="35"/>
              <w:ind w:left="59"/>
              <w:rPr>
                <w:rFonts w:ascii="Segoe UI" w:eastAsia="Segoe UI" w:hAnsi="Segoe UI" w:cs="Segoe UI"/>
                <w:sz w:val="10"/>
                <w:szCs w:val="10"/>
              </w:rPr>
            </w:pPr>
            <w:r>
              <w:rPr>
                <w:rFonts w:ascii="Segoe UI" w:eastAsia="Segoe UI" w:hAnsi="Segoe UI" w:cs="Segoe UI"/>
                <w:spacing w:val="1"/>
                <w:sz w:val="10"/>
                <w:szCs w:val="10"/>
              </w:rPr>
              <w:t>P</w:t>
            </w:r>
            <w:r>
              <w:rPr>
                <w:rFonts w:ascii="Segoe UI" w:eastAsia="Segoe UI" w:hAnsi="Segoe UI" w:cs="Segoe UI"/>
                <w:spacing w:val="-2"/>
                <w:sz w:val="10"/>
                <w:szCs w:val="10"/>
              </w:rPr>
              <w:t>u</w:t>
            </w:r>
            <w:r>
              <w:rPr>
                <w:rFonts w:ascii="Segoe UI" w:eastAsia="Segoe UI" w:hAnsi="Segoe UI" w:cs="Segoe UI"/>
                <w:spacing w:val="1"/>
                <w:sz w:val="10"/>
                <w:szCs w:val="10"/>
              </w:rPr>
              <w:t>r</w:t>
            </w: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c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h</w:t>
            </w: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a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se</w:t>
            </w:r>
            <w:r>
              <w:rPr>
                <w:rFonts w:ascii="Segoe UI" w:eastAsia="Segoe UI" w:hAnsi="Segoe UI" w:cs="Segoe UI"/>
                <w:spacing w:val="-1"/>
                <w:sz w:val="10"/>
                <w:szCs w:val="10"/>
              </w:rPr>
              <w:t>Da</w:t>
            </w:r>
            <w:r>
              <w:rPr>
                <w:rFonts w:ascii="Segoe UI" w:eastAsia="Segoe UI" w:hAnsi="Segoe UI" w:cs="Segoe UI"/>
                <w:spacing w:val="-1"/>
                <w:w w:val="101"/>
                <w:sz w:val="10"/>
                <w:szCs w:val="10"/>
              </w:rPr>
              <w:t>t</w:t>
            </w:r>
            <w:r>
              <w:rPr>
                <w:rFonts w:ascii="Segoe UI" w:eastAsia="Segoe UI" w:hAnsi="Segoe UI" w:cs="Segoe UI"/>
                <w:sz w:val="10"/>
                <w:szCs w:val="10"/>
              </w:rPr>
              <w:t>e</w:t>
            </w:r>
          </w:p>
        </w:tc>
        <w:tc>
          <w:tcPr>
            <w:tcW w:w="76" w:type="dxa"/>
            <w:vMerge/>
            <w:tcBorders>
              <w:left w:val="single" w:sz="8" w:space="0" w:color="EFEFEF"/>
              <w:bottom w:val="nil"/>
              <w:right w:val="single" w:sz="8" w:space="0" w:color="EFEFEF"/>
            </w:tcBorders>
          </w:tcPr>
          <w:p w:rsidR="00B444E4" w:rsidRDefault="00B444E4"/>
        </w:tc>
        <w:tc>
          <w:tcPr>
            <w:tcW w:w="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4E4" w:rsidRDefault="00B444E4"/>
        </w:tc>
      </w:tr>
      <w:tr w:rsidR="00B444E4">
        <w:trPr>
          <w:trHeight w:hRule="exact" w:val="187"/>
        </w:trPr>
        <w:tc>
          <w:tcPr>
            <w:tcW w:w="54" w:type="dxa"/>
            <w:vMerge/>
            <w:tcBorders>
              <w:left w:val="single" w:sz="8" w:space="0" w:color="636363"/>
              <w:bottom w:val="nil"/>
              <w:right w:val="single" w:sz="8" w:space="0" w:color="9F9F9F"/>
            </w:tcBorders>
          </w:tcPr>
          <w:p w:rsidR="00B444E4" w:rsidRDefault="00B444E4"/>
        </w:tc>
        <w:tc>
          <w:tcPr>
            <w:tcW w:w="1813" w:type="dxa"/>
            <w:gridSpan w:val="3"/>
            <w:tcBorders>
              <w:top w:val="single" w:sz="8" w:space="0" w:color="EFEFEF"/>
              <w:left w:val="single" w:sz="8" w:space="0" w:color="9F9F9F"/>
              <w:bottom w:val="single" w:sz="3" w:space="0" w:color="9F9F9F"/>
              <w:right w:val="single" w:sz="8" w:space="0" w:color="EFEFEF"/>
            </w:tcBorders>
          </w:tcPr>
          <w:p w:rsidR="00B444E4" w:rsidRDefault="00B444E4"/>
        </w:tc>
        <w:tc>
          <w:tcPr>
            <w:tcW w:w="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444E4" w:rsidRDefault="00B444E4"/>
        </w:tc>
      </w:tr>
      <w:tr w:rsidR="00B444E4">
        <w:trPr>
          <w:trHeight w:hRule="exact" w:val="48"/>
        </w:trPr>
        <w:tc>
          <w:tcPr>
            <w:tcW w:w="1909" w:type="dxa"/>
            <w:gridSpan w:val="5"/>
            <w:tcBorders>
              <w:top w:val="single" w:sz="3" w:space="0" w:color="9F9F9F"/>
              <w:left w:val="single" w:sz="8" w:space="0" w:color="636363"/>
              <w:bottom w:val="single" w:sz="8" w:space="0" w:color="636363"/>
              <w:right w:val="single" w:sz="8" w:space="0" w:color="636363"/>
            </w:tcBorders>
          </w:tcPr>
          <w:p w:rsidR="00B444E4" w:rsidRDefault="00B444E4"/>
        </w:tc>
      </w:tr>
    </w:tbl>
    <w:p w:rsidR="00B444E4" w:rsidRDefault="00B444E4">
      <w:pPr>
        <w:spacing w:before="5" w:line="160" w:lineRule="exact"/>
        <w:rPr>
          <w:sz w:val="16"/>
          <w:szCs w:val="16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2F130C">
      <w:pPr>
        <w:spacing w:before="25" w:line="160" w:lineRule="exact"/>
        <w:ind w:left="3130" w:right="5130"/>
        <w:jc w:val="center"/>
        <w:rPr>
          <w:rFonts w:ascii="Segoe UI" w:eastAsia="Segoe UI" w:hAnsi="Segoe UI" w:cs="Segoe UI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5152" behindDoc="1" locked="0" layoutInCell="1" allowOverlap="1">
                <wp:simplePos x="0" y="0"/>
                <wp:positionH relativeFrom="page">
                  <wp:posOffset>3060700</wp:posOffset>
                </wp:positionH>
                <wp:positionV relativeFrom="paragraph">
                  <wp:posOffset>121285</wp:posOffset>
                </wp:positionV>
                <wp:extent cx="1143000" cy="876300"/>
                <wp:effectExtent l="3175" t="635" r="0" b="0"/>
                <wp:wrapNone/>
                <wp:docPr id="116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0"/>
                              <w:gridCol w:w="161"/>
                              <w:gridCol w:w="689"/>
                              <w:gridCol w:w="862"/>
                              <w:gridCol w:w="38"/>
                            </w:tblGrid>
                            <w:tr w:rsidR="00B444E4">
                              <w:trPr>
                                <w:trHeight w:hRule="exact" w:val="185"/>
                              </w:trPr>
                              <w:tc>
                                <w:tcPr>
                                  <w:tcW w:w="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61" w:type="dxa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551" w:type="dxa"/>
                                  <w:gridSpan w:val="2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E30DBD">
                                  <w:pPr>
                                    <w:spacing w:before="30"/>
                                    <w:ind w:left="59"/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2"/>
                                      <w:sz w:val="10"/>
                                      <w:szCs w:val="10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w w:val="101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38" w:type="dxa"/>
                                  <w:tcBorders>
                                    <w:top w:val="nil"/>
                                    <w:left w:val="single" w:sz="8" w:space="0" w:color="EFEFEF"/>
                                    <w:bottom w:val="nil"/>
                                    <w:right w:val="nil"/>
                                  </w:tcBorders>
                                </w:tcPr>
                                <w:p w:rsidR="00B444E4" w:rsidRDefault="00B444E4"/>
                              </w:tc>
                            </w:tr>
                            <w:tr w:rsidR="00B444E4">
                              <w:trPr>
                                <w:trHeight w:hRule="exact" w:val="190"/>
                              </w:trPr>
                              <w:tc>
                                <w:tcPr>
                                  <w:tcW w:w="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61" w:type="dxa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551" w:type="dxa"/>
                                  <w:gridSpan w:val="2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E30DBD">
                                  <w:pPr>
                                    <w:spacing w:before="35"/>
                                    <w:ind w:left="59"/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2"/>
                                      <w:sz w:val="10"/>
                                      <w:szCs w:val="10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w w:val="101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Na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38" w:type="dxa"/>
                                  <w:tcBorders>
                                    <w:top w:val="nil"/>
                                    <w:left w:val="single" w:sz="8" w:space="0" w:color="EFEFEF"/>
                                    <w:bottom w:val="nil"/>
                                    <w:right w:val="nil"/>
                                  </w:tcBorders>
                                </w:tcPr>
                                <w:p w:rsidR="00B444E4" w:rsidRDefault="00B444E4"/>
                              </w:tc>
                            </w:tr>
                            <w:tr w:rsidR="00B444E4">
                              <w:trPr>
                                <w:trHeight w:hRule="exact" w:val="190"/>
                              </w:trPr>
                              <w:tc>
                                <w:tcPr>
                                  <w:tcW w:w="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61" w:type="dxa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551" w:type="dxa"/>
                                  <w:gridSpan w:val="2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E30DBD">
                                  <w:pPr>
                                    <w:spacing w:before="35"/>
                                    <w:ind w:left="59"/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Uni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w w:val="101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38" w:type="dxa"/>
                                  <w:tcBorders>
                                    <w:top w:val="nil"/>
                                    <w:left w:val="single" w:sz="8" w:space="0" w:color="EFEFEF"/>
                                    <w:bottom w:val="nil"/>
                                    <w:right w:val="nil"/>
                                  </w:tcBorders>
                                </w:tcPr>
                                <w:p w:rsidR="00B444E4" w:rsidRDefault="00B444E4"/>
                              </w:tc>
                            </w:tr>
                            <w:tr w:rsidR="00B444E4">
                              <w:trPr>
                                <w:trHeight w:hRule="exact" w:val="192"/>
                              </w:trPr>
                              <w:tc>
                                <w:tcPr>
                                  <w:tcW w:w="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61" w:type="dxa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551" w:type="dxa"/>
                                  <w:gridSpan w:val="2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E30DBD">
                                  <w:pPr>
                                    <w:spacing w:before="37"/>
                                    <w:ind w:left="59"/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2"/>
                                      <w:sz w:val="10"/>
                                      <w:szCs w:val="10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w w:val="101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38" w:type="dxa"/>
                                  <w:tcBorders>
                                    <w:top w:val="nil"/>
                                    <w:left w:val="single" w:sz="8" w:space="0" w:color="EFEFEF"/>
                                    <w:bottom w:val="nil"/>
                                    <w:right w:val="nil"/>
                                  </w:tcBorders>
                                </w:tcPr>
                                <w:p w:rsidR="00B444E4" w:rsidRDefault="00B444E4"/>
                              </w:tc>
                            </w:tr>
                            <w:tr w:rsidR="00B444E4">
                              <w:trPr>
                                <w:trHeight w:hRule="exact" w:val="194"/>
                              </w:trPr>
                              <w:tc>
                                <w:tcPr>
                                  <w:tcW w:w="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61" w:type="dxa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551" w:type="dxa"/>
                                  <w:gridSpan w:val="2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E30DBD">
                                  <w:pPr>
                                    <w:spacing w:before="40"/>
                                    <w:ind w:left="59"/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Uni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w w:val="101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8" w:type="dxa"/>
                                  <w:tcBorders>
                                    <w:top w:val="nil"/>
                                    <w:left w:val="single" w:sz="8" w:space="0" w:color="EFEFEF"/>
                                    <w:bottom w:val="nil"/>
                                    <w:right w:val="nil"/>
                                  </w:tcBorders>
                                </w:tcPr>
                                <w:p w:rsidR="00B444E4" w:rsidRDefault="00B444E4"/>
                              </w:tc>
                            </w:tr>
                            <w:tr w:rsidR="00B444E4">
                              <w:trPr>
                                <w:trHeight w:hRule="exact" w:val="194"/>
                              </w:trPr>
                              <w:tc>
                                <w:tcPr>
                                  <w:tcW w:w="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61" w:type="dxa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551" w:type="dxa"/>
                                  <w:gridSpan w:val="2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E30DBD">
                                  <w:pPr>
                                    <w:spacing w:before="40"/>
                                    <w:ind w:left="59"/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w w:val="101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lC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w w:val="101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38" w:type="dxa"/>
                                  <w:tcBorders>
                                    <w:top w:val="nil"/>
                                    <w:left w:val="single" w:sz="8" w:space="0" w:color="EFEFEF"/>
                                    <w:bottom w:val="nil"/>
                                    <w:right w:val="nil"/>
                                  </w:tcBorders>
                                </w:tcPr>
                                <w:p w:rsidR="00B444E4" w:rsidRDefault="00B444E4"/>
                              </w:tc>
                            </w:tr>
                            <w:tr w:rsidR="00B444E4">
                              <w:trPr>
                                <w:trHeight w:hRule="exact" w:val="194"/>
                              </w:trPr>
                              <w:tc>
                                <w:tcPr>
                                  <w:tcW w:w="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161" w:type="dxa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689" w:type="dxa"/>
                                  <w:tcBorders>
                                    <w:top w:val="single" w:sz="8" w:space="0" w:color="EFEFEF"/>
                                    <w:left w:val="single" w:sz="8" w:space="0" w:color="EFEFEF"/>
                                    <w:bottom w:val="single" w:sz="8" w:space="0" w:color="EFEFEF"/>
                                    <w:right w:val="nil"/>
                                  </w:tcBorders>
                                </w:tcPr>
                                <w:p w:rsidR="00B444E4" w:rsidRDefault="00E30DBD">
                                  <w:pPr>
                                    <w:spacing w:before="40"/>
                                    <w:ind w:left="59"/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sz w:val="10"/>
                                      <w:szCs w:val="1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1"/>
                                      <w:sz w:val="10"/>
                                      <w:szCs w:val="10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1"/>
                                      <w:w w:val="101"/>
                                      <w:sz w:val="10"/>
                                      <w:szCs w:val="1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pacing w:val="-2"/>
                                      <w:sz w:val="10"/>
                                      <w:szCs w:val="10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Segoe UI" w:eastAsia="Segoe UI" w:hAnsi="Segoe UI" w:cs="Segoe UI"/>
                                      <w:sz w:val="10"/>
                                      <w:szCs w:val="1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  <w:tcBorders>
                                    <w:top w:val="single" w:sz="8" w:space="0" w:color="EFEFEF"/>
                                    <w:left w:val="nil"/>
                                    <w:bottom w:val="single" w:sz="8" w:space="0" w:color="EFEFEF"/>
                                    <w:right w:val="single" w:sz="8" w:space="0" w:color="EFEFEF"/>
                                  </w:tcBorders>
                                </w:tcPr>
                                <w:p w:rsidR="00B444E4" w:rsidRDefault="00B444E4"/>
                              </w:tc>
                              <w:tc>
                                <w:tcPr>
                                  <w:tcW w:w="38" w:type="dxa"/>
                                  <w:tcBorders>
                                    <w:top w:val="nil"/>
                                    <w:left w:val="single" w:sz="8" w:space="0" w:color="EFEFEF"/>
                                    <w:bottom w:val="nil"/>
                                    <w:right w:val="nil"/>
                                  </w:tcBorders>
                                </w:tcPr>
                                <w:p w:rsidR="00B444E4" w:rsidRDefault="00B444E4"/>
                              </w:tc>
                            </w:tr>
                          </w:tbl>
                          <w:p w:rsidR="00B444E4" w:rsidRDefault="00B444E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0" o:spid="_x0000_s1027" type="#_x0000_t202" style="position:absolute;left:0;text-align:left;margin-left:241pt;margin-top:9.55pt;width:90pt;height:69pt;z-index:-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0"/>
                        <w:gridCol w:w="161"/>
                        <w:gridCol w:w="689"/>
                        <w:gridCol w:w="862"/>
                        <w:gridCol w:w="38"/>
                      </w:tblGrid>
                      <w:tr w:rsidR="00B444E4">
                        <w:trPr>
                          <w:trHeight w:hRule="exact" w:val="185"/>
                        </w:trPr>
                        <w:tc>
                          <w:tcPr>
                            <w:tcW w:w="50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61" w:type="dxa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551" w:type="dxa"/>
                            <w:gridSpan w:val="2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E30DBD">
                            <w:pPr>
                              <w:spacing w:before="30"/>
                              <w:ind w:left="59"/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P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r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o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2"/>
                                <w:sz w:val="10"/>
                                <w:szCs w:val="10"/>
                              </w:rPr>
                              <w:t>d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u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ascii="Segoe UI" w:eastAsia="Segoe UI" w:hAnsi="Segoe UI" w:cs="Segoe UI"/>
                                <w:w w:val="101"/>
                                <w:sz w:val="10"/>
                                <w:szCs w:val="10"/>
                              </w:rPr>
                              <w:t>t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38" w:type="dxa"/>
                            <w:tcBorders>
                              <w:top w:val="nil"/>
                              <w:left w:val="single" w:sz="8" w:space="0" w:color="EFEFEF"/>
                              <w:bottom w:val="nil"/>
                              <w:right w:val="nil"/>
                            </w:tcBorders>
                          </w:tcPr>
                          <w:p w:rsidR="00B444E4" w:rsidRDefault="00B444E4"/>
                        </w:tc>
                      </w:tr>
                      <w:tr w:rsidR="00B444E4">
                        <w:trPr>
                          <w:trHeight w:hRule="exact" w:val="190"/>
                        </w:trPr>
                        <w:tc>
                          <w:tcPr>
                            <w:tcW w:w="50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61" w:type="dxa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551" w:type="dxa"/>
                            <w:gridSpan w:val="2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E30DBD">
                            <w:pPr>
                              <w:spacing w:before="35"/>
                              <w:ind w:left="59"/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P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r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o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2"/>
                                <w:sz w:val="10"/>
                                <w:szCs w:val="10"/>
                              </w:rPr>
                              <w:t>d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u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w w:val="101"/>
                                <w:sz w:val="10"/>
                                <w:szCs w:val="10"/>
                              </w:rPr>
                              <w:t>t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Na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38" w:type="dxa"/>
                            <w:tcBorders>
                              <w:top w:val="nil"/>
                              <w:left w:val="single" w:sz="8" w:space="0" w:color="EFEFEF"/>
                              <w:bottom w:val="nil"/>
                              <w:right w:val="nil"/>
                            </w:tcBorders>
                          </w:tcPr>
                          <w:p w:rsidR="00B444E4" w:rsidRDefault="00B444E4"/>
                        </w:tc>
                      </w:tr>
                      <w:tr w:rsidR="00B444E4">
                        <w:trPr>
                          <w:trHeight w:hRule="exact" w:val="190"/>
                        </w:trPr>
                        <w:tc>
                          <w:tcPr>
                            <w:tcW w:w="50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61" w:type="dxa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551" w:type="dxa"/>
                            <w:gridSpan w:val="2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E30DBD">
                            <w:pPr>
                              <w:spacing w:before="35"/>
                              <w:ind w:left="59"/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Uni</w:t>
                            </w:r>
                            <w:r>
                              <w:rPr>
                                <w:rFonts w:ascii="Segoe UI" w:eastAsia="Segoe UI" w:hAnsi="Segoe UI" w:cs="Segoe UI"/>
                                <w:w w:val="101"/>
                                <w:sz w:val="10"/>
                                <w:szCs w:val="10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38" w:type="dxa"/>
                            <w:tcBorders>
                              <w:top w:val="nil"/>
                              <w:left w:val="single" w:sz="8" w:space="0" w:color="EFEFEF"/>
                              <w:bottom w:val="nil"/>
                              <w:right w:val="nil"/>
                            </w:tcBorders>
                          </w:tcPr>
                          <w:p w:rsidR="00B444E4" w:rsidRDefault="00B444E4"/>
                        </w:tc>
                      </w:tr>
                      <w:tr w:rsidR="00B444E4">
                        <w:trPr>
                          <w:trHeight w:hRule="exact" w:val="192"/>
                        </w:trPr>
                        <w:tc>
                          <w:tcPr>
                            <w:tcW w:w="50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61" w:type="dxa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551" w:type="dxa"/>
                            <w:gridSpan w:val="2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E30DBD">
                            <w:pPr>
                              <w:spacing w:before="37"/>
                              <w:ind w:left="59"/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A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m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o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2"/>
                                <w:sz w:val="10"/>
                                <w:szCs w:val="10"/>
                              </w:rPr>
                              <w:t>u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n</w:t>
                            </w:r>
                            <w:r>
                              <w:rPr>
                                <w:rFonts w:ascii="Segoe UI" w:eastAsia="Segoe UI" w:hAnsi="Segoe UI" w:cs="Segoe UI"/>
                                <w:w w:val="101"/>
                                <w:sz w:val="10"/>
                                <w:szCs w:val="10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38" w:type="dxa"/>
                            <w:tcBorders>
                              <w:top w:val="nil"/>
                              <w:left w:val="single" w:sz="8" w:space="0" w:color="EFEFEF"/>
                              <w:bottom w:val="nil"/>
                              <w:right w:val="nil"/>
                            </w:tcBorders>
                          </w:tcPr>
                          <w:p w:rsidR="00B444E4" w:rsidRDefault="00B444E4"/>
                        </w:tc>
                      </w:tr>
                      <w:tr w:rsidR="00B444E4">
                        <w:trPr>
                          <w:trHeight w:hRule="exact" w:val="194"/>
                        </w:trPr>
                        <w:tc>
                          <w:tcPr>
                            <w:tcW w:w="50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61" w:type="dxa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551" w:type="dxa"/>
                            <w:gridSpan w:val="2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E30DBD">
                            <w:pPr>
                              <w:spacing w:before="40"/>
                              <w:ind w:left="59"/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Uni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w w:val="101"/>
                                <w:sz w:val="10"/>
                                <w:szCs w:val="10"/>
                              </w:rPr>
                              <w:t>t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P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r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8" w:type="dxa"/>
                            <w:tcBorders>
                              <w:top w:val="nil"/>
                              <w:left w:val="single" w:sz="8" w:space="0" w:color="EFEFEF"/>
                              <w:bottom w:val="nil"/>
                              <w:right w:val="nil"/>
                            </w:tcBorders>
                          </w:tcPr>
                          <w:p w:rsidR="00B444E4" w:rsidRDefault="00B444E4"/>
                        </w:tc>
                      </w:tr>
                      <w:tr w:rsidR="00B444E4">
                        <w:trPr>
                          <w:trHeight w:hRule="exact" w:val="194"/>
                        </w:trPr>
                        <w:tc>
                          <w:tcPr>
                            <w:tcW w:w="50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61" w:type="dxa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551" w:type="dxa"/>
                            <w:gridSpan w:val="2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E30DBD">
                            <w:pPr>
                              <w:spacing w:before="40"/>
                              <w:ind w:left="59"/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T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o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w w:val="101"/>
                                <w:sz w:val="10"/>
                                <w:szCs w:val="10"/>
                              </w:rPr>
                              <w:t>t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a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lC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o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s</w:t>
                            </w:r>
                            <w:r>
                              <w:rPr>
                                <w:rFonts w:ascii="Segoe UI" w:eastAsia="Segoe UI" w:hAnsi="Segoe UI" w:cs="Segoe UI"/>
                                <w:w w:val="101"/>
                                <w:sz w:val="10"/>
                                <w:szCs w:val="10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38" w:type="dxa"/>
                            <w:tcBorders>
                              <w:top w:val="nil"/>
                              <w:left w:val="single" w:sz="8" w:space="0" w:color="EFEFEF"/>
                              <w:bottom w:val="nil"/>
                              <w:right w:val="nil"/>
                            </w:tcBorders>
                          </w:tcPr>
                          <w:p w:rsidR="00B444E4" w:rsidRDefault="00B444E4"/>
                        </w:tc>
                      </w:tr>
                      <w:tr w:rsidR="00B444E4">
                        <w:trPr>
                          <w:trHeight w:hRule="exact" w:val="194"/>
                        </w:trPr>
                        <w:tc>
                          <w:tcPr>
                            <w:tcW w:w="50" w:type="dxa"/>
                            <w:tcBorders>
                              <w:top w:val="nil"/>
                              <w:left w:val="nil"/>
                              <w:bottom w:val="nil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161" w:type="dxa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689" w:type="dxa"/>
                            <w:tcBorders>
                              <w:top w:val="single" w:sz="8" w:space="0" w:color="EFEFEF"/>
                              <w:left w:val="single" w:sz="8" w:space="0" w:color="EFEFEF"/>
                              <w:bottom w:val="single" w:sz="8" w:space="0" w:color="EFEFEF"/>
                              <w:right w:val="nil"/>
                            </w:tcBorders>
                          </w:tcPr>
                          <w:p w:rsidR="00B444E4" w:rsidRDefault="00E30DBD">
                            <w:pPr>
                              <w:spacing w:before="40"/>
                              <w:ind w:left="59"/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D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es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r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1"/>
                                <w:sz w:val="10"/>
                                <w:szCs w:val="10"/>
                              </w:rPr>
                              <w:t>p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1"/>
                                <w:w w:val="101"/>
                                <w:sz w:val="10"/>
                                <w:szCs w:val="10"/>
                              </w:rPr>
                              <w:t>t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rFonts w:ascii="Segoe UI" w:eastAsia="Segoe UI" w:hAnsi="Segoe UI" w:cs="Segoe UI"/>
                                <w:spacing w:val="-2"/>
                                <w:sz w:val="10"/>
                                <w:szCs w:val="10"/>
                              </w:rPr>
                              <w:t>o</w:t>
                            </w:r>
                            <w:r>
                              <w:rPr>
                                <w:rFonts w:ascii="Segoe UI" w:eastAsia="Segoe UI" w:hAnsi="Segoe UI" w:cs="Segoe UI"/>
                                <w:sz w:val="10"/>
                                <w:szCs w:val="1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862" w:type="dxa"/>
                            <w:tcBorders>
                              <w:top w:val="single" w:sz="8" w:space="0" w:color="EFEFEF"/>
                              <w:left w:val="nil"/>
                              <w:bottom w:val="single" w:sz="8" w:space="0" w:color="EFEFEF"/>
                              <w:right w:val="single" w:sz="8" w:space="0" w:color="EFEFEF"/>
                            </w:tcBorders>
                          </w:tcPr>
                          <w:p w:rsidR="00B444E4" w:rsidRDefault="00B444E4"/>
                        </w:tc>
                        <w:tc>
                          <w:tcPr>
                            <w:tcW w:w="38" w:type="dxa"/>
                            <w:tcBorders>
                              <w:top w:val="nil"/>
                              <w:left w:val="single" w:sz="8" w:space="0" w:color="EFEFEF"/>
                              <w:bottom w:val="nil"/>
                              <w:right w:val="nil"/>
                            </w:tcBorders>
                          </w:tcPr>
                          <w:p w:rsidR="00B444E4" w:rsidRDefault="00B444E4"/>
                        </w:tc>
                      </w:tr>
                    </w:tbl>
                    <w:p w:rsidR="00B444E4" w:rsidRDefault="00B444E4"/>
                  </w:txbxContent>
                </v:textbox>
                <w10:wrap anchorx="page"/>
              </v:shape>
            </w:pict>
          </mc:Fallback>
        </mc:AlternateContent>
      </w:r>
      <w:r w:rsidR="00E30DBD">
        <w:rPr>
          <w:rFonts w:ascii="Segoe UI" w:eastAsia="Segoe UI" w:hAnsi="Segoe UI" w:cs="Segoe UI"/>
          <w:b/>
          <w:w w:val="99"/>
          <w:position w:val="-1"/>
          <w:sz w:val="13"/>
          <w:szCs w:val="13"/>
        </w:rPr>
        <w:t>P</w:t>
      </w:r>
      <w:r w:rsidR="00E30DBD">
        <w:rPr>
          <w:rFonts w:ascii="Segoe UI" w:eastAsia="Segoe UI" w:hAnsi="Segoe UI" w:cs="Segoe UI"/>
          <w:b/>
          <w:spacing w:val="-2"/>
          <w:w w:val="99"/>
          <w:position w:val="-1"/>
          <w:sz w:val="13"/>
          <w:szCs w:val="13"/>
        </w:rPr>
        <w:t>r</w:t>
      </w:r>
      <w:r w:rsidR="00E30DBD">
        <w:rPr>
          <w:rFonts w:ascii="Segoe UI" w:eastAsia="Segoe UI" w:hAnsi="Segoe UI" w:cs="Segoe UI"/>
          <w:b/>
          <w:w w:val="99"/>
          <w:position w:val="-1"/>
          <w:sz w:val="13"/>
          <w:szCs w:val="13"/>
        </w:rPr>
        <w:t>o</w:t>
      </w:r>
      <w:r w:rsidR="00E30DBD">
        <w:rPr>
          <w:rFonts w:ascii="Segoe UI" w:eastAsia="Segoe UI" w:hAnsi="Segoe UI" w:cs="Segoe UI"/>
          <w:b/>
          <w:spacing w:val="-1"/>
          <w:w w:val="99"/>
          <w:position w:val="-1"/>
          <w:sz w:val="13"/>
          <w:szCs w:val="13"/>
        </w:rPr>
        <w:t>d</w:t>
      </w:r>
      <w:r w:rsidR="00E30DBD">
        <w:rPr>
          <w:rFonts w:ascii="Segoe UI" w:eastAsia="Segoe UI" w:hAnsi="Segoe UI" w:cs="Segoe UI"/>
          <w:b/>
          <w:spacing w:val="1"/>
          <w:w w:val="99"/>
          <w:position w:val="-1"/>
          <w:sz w:val="13"/>
          <w:szCs w:val="13"/>
        </w:rPr>
        <w:t>u</w:t>
      </w:r>
      <w:r w:rsidR="00E30DBD">
        <w:rPr>
          <w:rFonts w:ascii="Segoe UI" w:eastAsia="Segoe UI" w:hAnsi="Segoe UI" w:cs="Segoe UI"/>
          <w:b/>
          <w:w w:val="99"/>
          <w:position w:val="-1"/>
          <w:sz w:val="13"/>
          <w:szCs w:val="13"/>
        </w:rPr>
        <w:t>ct</w:t>
      </w:r>
    </w:p>
    <w:p w:rsidR="00B444E4" w:rsidRDefault="00B444E4">
      <w:pPr>
        <w:spacing w:line="200" w:lineRule="exact"/>
      </w:pPr>
    </w:p>
    <w:p w:rsidR="00B444E4" w:rsidRDefault="00B444E4">
      <w:pPr>
        <w:spacing w:before="11" w:line="260" w:lineRule="exact"/>
        <w:rPr>
          <w:sz w:val="26"/>
          <w:szCs w:val="26"/>
        </w:rPr>
      </w:pPr>
    </w:p>
    <w:p w:rsidR="00B444E4" w:rsidRDefault="00E30DBD">
      <w:pPr>
        <w:spacing w:before="25" w:line="336" w:lineRule="auto"/>
        <w:ind w:left="740" w:right="7665" w:hanging="218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b/>
          <w:sz w:val="13"/>
          <w:szCs w:val="13"/>
        </w:rPr>
        <w:t>E</w:t>
      </w:r>
      <w:r>
        <w:rPr>
          <w:rFonts w:ascii="Segoe UI" w:eastAsia="Segoe UI" w:hAnsi="Segoe UI" w:cs="Segoe UI"/>
          <w:b/>
          <w:spacing w:val="-1"/>
          <w:sz w:val="13"/>
          <w:szCs w:val="13"/>
        </w:rPr>
        <w:t>mp</w:t>
      </w:r>
      <w:r>
        <w:rPr>
          <w:rFonts w:ascii="Segoe UI" w:eastAsia="Segoe UI" w:hAnsi="Segoe UI" w:cs="Segoe UI"/>
          <w:b/>
          <w:spacing w:val="1"/>
          <w:sz w:val="13"/>
          <w:szCs w:val="13"/>
        </w:rPr>
        <w:t>l</w:t>
      </w:r>
      <w:r>
        <w:rPr>
          <w:rFonts w:ascii="Segoe UI" w:eastAsia="Segoe UI" w:hAnsi="Segoe UI" w:cs="Segoe UI"/>
          <w:b/>
          <w:sz w:val="13"/>
          <w:szCs w:val="13"/>
        </w:rPr>
        <w:t>oy</w:t>
      </w:r>
      <w:r>
        <w:rPr>
          <w:rFonts w:ascii="Segoe UI" w:eastAsia="Segoe UI" w:hAnsi="Segoe UI" w:cs="Segoe UI"/>
          <w:b/>
          <w:spacing w:val="-1"/>
          <w:sz w:val="13"/>
          <w:szCs w:val="13"/>
        </w:rPr>
        <w:t>e</w:t>
      </w:r>
      <w:r>
        <w:rPr>
          <w:rFonts w:ascii="Segoe UI" w:eastAsia="Segoe UI" w:hAnsi="Segoe UI" w:cs="Segoe UI"/>
          <w:b/>
          <w:sz w:val="13"/>
          <w:szCs w:val="13"/>
        </w:rPr>
        <w:t xml:space="preserve">e </w:t>
      </w:r>
      <w:r>
        <w:rPr>
          <w:rFonts w:ascii="Segoe UI" w:eastAsia="Segoe UI" w:hAnsi="Segoe UI" w:cs="Segoe UI"/>
          <w:spacing w:val="-1"/>
          <w:sz w:val="10"/>
          <w:szCs w:val="10"/>
        </w:rPr>
        <w:t>E</w:t>
      </w:r>
      <w:r>
        <w:rPr>
          <w:rFonts w:ascii="Segoe UI" w:eastAsia="Segoe UI" w:hAnsi="Segoe UI" w:cs="Segoe UI"/>
          <w:sz w:val="10"/>
          <w:szCs w:val="10"/>
        </w:rPr>
        <w:t>m</w:t>
      </w:r>
      <w:r>
        <w:rPr>
          <w:rFonts w:ascii="Segoe UI" w:eastAsia="Segoe UI" w:hAnsi="Segoe UI" w:cs="Segoe UI"/>
          <w:spacing w:val="1"/>
          <w:sz w:val="10"/>
          <w:szCs w:val="10"/>
        </w:rPr>
        <w:t>p</w:t>
      </w:r>
      <w:r>
        <w:rPr>
          <w:rFonts w:ascii="Segoe UI" w:eastAsia="Segoe UI" w:hAnsi="Segoe UI" w:cs="Segoe UI"/>
          <w:sz w:val="10"/>
          <w:szCs w:val="10"/>
        </w:rPr>
        <w:t xml:space="preserve">ID </w:t>
      </w:r>
      <w:r>
        <w:rPr>
          <w:rFonts w:ascii="Segoe UI" w:eastAsia="Segoe UI" w:hAnsi="Segoe UI" w:cs="Segoe UI"/>
          <w:spacing w:val="-1"/>
          <w:sz w:val="10"/>
          <w:szCs w:val="10"/>
        </w:rPr>
        <w:t>Na</w:t>
      </w:r>
      <w:r>
        <w:rPr>
          <w:rFonts w:ascii="Segoe UI" w:eastAsia="Segoe UI" w:hAnsi="Segoe UI" w:cs="Segoe UI"/>
          <w:sz w:val="10"/>
          <w:szCs w:val="10"/>
        </w:rPr>
        <w:t>me</w:t>
      </w:r>
    </w:p>
    <w:p w:rsidR="00B444E4" w:rsidRDefault="00E30DBD">
      <w:pPr>
        <w:spacing w:before="5" w:line="330" w:lineRule="auto"/>
        <w:ind w:left="740" w:right="7196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1"/>
          <w:sz w:val="10"/>
          <w:szCs w:val="10"/>
        </w:rPr>
        <w:t>[</w:t>
      </w:r>
      <w:r>
        <w:rPr>
          <w:rFonts w:ascii="Segoe UI" w:eastAsia="Segoe UI" w:hAnsi="Segoe UI" w:cs="Segoe UI"/>
          <w:sz w:val="10"/>
          <w:szCs w:val="10"/>
        </w:rPr>
        <w:t>H</w:t>
      </w:r>
      <w:r>
        <w:rPr>
          <w:rFonts w:ascii="Segoe UI" w:eastAsia="Segoe UI" w:hAnsi="Segoe UI" w:cs="Segoe UI"/>
          <w:spacing w:val="-2"/>
          <w:sz w:val="10"/>
          <w:szCs w:val="10"/>
        </w:rPr>
        <w:t>o</w:t>
      </w:r>
      <w:r>
        <w:rPr>
          <w:rFonts w:ascii="Segoe UI" w:eastAsia="Segoe UI" w:hAnsi="Segoe UI" w:cs="Segoe UI"/>
          <w:sz w:val="10"/>
          <w:szCs w:val="10"/>
        </w:rPr>
        <w:t>u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>ly</w:t>
      </w:r>
      <w:r>
        <w:rPr>
          <w:rFonts w:ascii="Segoe UI" w:eastAsia="Segoe UI" w:hAnsi="Segoe UI" w:cs="Segoe UI"/>
          <w:spacing w:val="-2"/>
          <w:sz w:val="10"/>
          <w:szCs w:val="10"/>
        </w:rPr>
        <w:t xml:space="preserve"> </w:t>
      </w:r>
      <w:r>
        <w:rPr>
          <w:rFonts w:ascii="Segoe UI" w:eastAsia="Segoe UI" w:hAnsi="Segoe UI" w:cs="Segoe UI"/>
          <w:sz w:val="10"/>
          <w:szCs w:val="10"/>
        </w:rPr>
        <w:t>B</w:t>
      </w:r>
      <w:r>
        <w:rPr>
          <w:rFonts w:ascii="Segoe UI" w:eastAsia="Segoe UI" w:hAnsi="Segoe UI" w:cs="Segoe UI"/>
          <w:spacing w:val="-1"/>
          <w:sz w:val="10"/>
          <w:szCs w:val="10"/>
        </w:rPr>
        <w:t>i</w:t>
      </w:r>
      <w:r>
        <w:rPr>
          <w:rFonts w:ascii="Segoe UI" w:eastAsia="Segoe UI" w:hAnsi="Segoe UI" w:cs="Segoe UI"/>
          <w:sz w:val="10"/>
          <w:szCs w:val="10"/>
        </w:rPr>
        <w:t>llin</w:t>
      </w:r>
      <w:r>
        <w:rPr>
          <w:rFonts w:ascii="Segoe UI" w:eastAsia="Segoe UI" w:hAnsi="Segoe UI" w:cs="Segoe UI"/>
          <w:spacing w:val="-2"/>
          <w:sz w:val="10"/>
          <w:szCs w:val="10"/>
        </w:rPr>
        <w:t>g</w:t>
      </w:r>
      <w:r>
        <w:rPr>
          <w:rFonts w:ascii="Segoe UI" w:eastAsia="Segoe UI" w:hAnsi="Segoe UI" w:cs="Segoe UI"/>
          <w:w w:val="101"/>
          <w:sz w:val="10"/>
          <w:szCs w:val="10"/>
        </w:rPr>
        <w:t xml:space="preserve">] </w:t>
      </w:r>
      <w:r>
        <w:rPr>
          <w:rFonts w:ascii="Segoe UI" w:eastAsia="Segoe UI" w:hAnsi="Segoe UI" w:cs="Segoe UI"/>
          <w:sz w:val="10"/>
          <w:szCs w:val="10"/>
        </w:rPr>
        <w:t>H</w:t>
      </w:r>
      <w:r>
        <w:rPr>
          <w:rFonts w:ascii="Segoe UI" w:eastAsia="Segoe UI" w:hAnsi="Segoe UI" w:cs="Segoe UI"/>
          <w:spacing w:val="1"/>
          <w:sz w:val="10"/>
          <w:szCs w:val="10"/>
        </w:rPr>
        <w:t>o</w:t>
      </w:r>
      <w:r>
        <w:rPr>
          <w:rFonts w:ascii="Segoe UI" w:eastAsia="Segoe UI" w:hAnsi="Segoe UI" w:cs="Segoe UI"/>
          <w:spacing w:val="-2"/>
          <w:sz w:val="10"/>
          <w:szCs w:val="10"/>
        </w:rPr>
        <w:t>u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pacing w:val="-2"/>
          <w:sz w:val="10"/>
          <w:szCs w:val="10"/>
        </w:rPr>
        <w:t>s</w:t>
      </w:r>
      <w:r>
        <w:rPr>
          <w:rFonts w:ascii="Segoe UI" w:eastAsia="Segoe UI" w:hAnsi="Segoe UI" w:cs="Segoe UI"/>
          <w:spacing w:val="1"/>
          <w:sz w:val="10"/>
          <w:szCs w:val="10"/>
        </w:rPr>
        <w:t>P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pacing w:val="-1"/>
          <w:sz w:val="10"/>
          <w:szCs w:val="10"/>
        </w:rPr>
        <w:t>W</w:t>
      </w:r>
      <w:r>
        <w:rPr>
          <w:rFonts w:ascii="Segoe UI" w:eastAsia="Segoe UI" w:hAnsi="Segoe UI" w:cs="Segoe UI"/>
          <w:sz w:val="10"/>
          <w:szCs w:val="10"/>
        </w:rPr>
        <w:t xml:space="preserve">eek </w:t>
      </w:r>
      <w:r>
        <w:rPr>
          <w:rFonts w:ascii="Segoe UI" w:eastAsia="Segoe UI" w:hAnsi="Segoe UI" w:cs="Segoe UI"/>
          <w:spacing w:val="1"/>
          <w:sz w:val="10"/>
          <w:szCs w:val="10"/>
        </w:rPr>
        <w:t>P</w:t>
      </w:r>
      <w:r>
        <w:rPr>
          <w:rFonts w:ascii="Segoe UI" w:eastAsia="Segoe UI" w:hAnsi="Segoe UI" w:cs="Segoe UI"/>
          <w:spacing w:val="-2"/>
          <w:sz w:val="10"/>
          <w:szCs w:val="10"/>
        </w:rPr>
        <w:t>h</w:t>
      </w:r>
      <w:r>
        <w:rPr>
          <w:rFonts w:ascii="Segoe UI" w:eastAsia="Segoe UI" w:hAnsi="Segoe UI" w:cs="Segoe UI"/>
          <w:spacing w:val="1"/>
          <w:sz w:val="10"/>
          <w:szCs w:val="10"/>
        </w:rPr>
        <w:t>o</w:t>
      </w:r>
      <w:r>
        <w:rPr>
          <w:rFonts w:ascii="Segoe UI" w:eastAsia="Segoe UI" w:hAnsi="Segoe UI" w:cs="Segoe UI"/>
          <w:sz w:val="10"/>
          <w:szCs w:val="10"/>
        </w:rPr>
        <w:t>ne</w:t>
      </w:r>
      <w:r>
        <w:rPr>
          <w:rFonts w:ascii="Segoe UI" w:eastAsia="Segoe UI" w:hAnsi="Segoe UI" w:cs="Segoe UI"/>
          <w:spacing w:val="-3"/>
          <w:sz w:val="10"/>
          <w:szCs w:val="10"/>
        </w:rPr>
        <w:t>N</w:t>
      </w:r>
      <w:r>
        <w:rPr>
          <w:rFonts w:ascii="Segoe UI" w:eastAsia="Segoe UI" w:hAnsi="Segoe UI" w:cs="Segoe UI"/>
          <w:sz w:val="10"/>
          <w:szCs w:val="10"/>
        </w:rPr>
        <w:t>um</w:t>
      </w:r>
      <w:r>
        <w:rPr>
          <w:rFonts w:ascii="Segoe UI" w:eastAsia="Segoe UI" w:hAnsi="Segoe UI" w:cs="Segoe UI"/>
          <w:spacing w:val="1"/>
          <w:sz w:val="10"/>
          <w:szCs w:val="10"/>
        </w:rPr>
        <w:t>b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z w:val="10"/>
          <w:szCs w:val="10"/>
        </w:rPr>
        <w:t>r Resid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z w:val="10"/>
          <w:szCs w:val="10"/>
        </w:rPr>
        <w:t>n</w:t>
      </w:r>
      <w:r>
        <w:rPr>
          <w:rFonts w:ascii="Segoe UI" w:eastAsia="Segoe UI" w:hAnsi="Segoe UI" w:cs="Segoe UI"/>
          <w:spacing w:val="-1"/>
          <w:sz w:val="10"/>
          <w:szCs w:val="10"/>
        </w:rPr>
        <w:t>c</w:t>
      </w:r>
      <w:r>
        <w:rPr>
          <w:rFonts w:ascii="Segoe UI" w:eastAsia="Segoe UI" w:hAnsi="Segoe UI" w:cs="Segoe UI"/>
          <w:sz w:val="10"/>
          <w:szCs w:val="10"/>
        </w:rPr>
        <w:t>eA</w:t>
      </w:r>
      <w:r>
        <w:rPr>
          <w:rFonts w:ascii="Segoe UI" w:eastAsia="Segoe UI" w:hAnsi="Segoe UI" w:cs="Segoe UI"/>
          <w:spacing w:val="-2"/>
          <w:sz w:val="10"/>
          <w:szCs w:val="10"/>
        </w:rPr>
        <w:t>d</w:t>
      </w:r>
      <w:r>
        <w:rPr>
          <w:rFonts w:ascii="Segoe UI" w:eastAsia="Segoe UI" w:hAnsi="Segoe UI" w:cs="Segoe UI"/>
          <w:spacing w:val="1"/>
          <w:sz w:val="10"/>
          <w:szCs w:val="10"/>
        </w:rPr>
        <w:t>dr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z w:val="10"/>
          <w:szCs w:val="10"/>
        </w:rPr>
        <w:t>sss</w:t>
      </w:r>
    </w:p>
    <w:p w:rsidR="00B444E4" w:rsidRDefault="00E30DBD">
      <w:pPr>
        <w:spacing w:before="4" w:line="120" w:lineRule="exact"/>
        <w:ind w:left="740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-1"/>
          <w:position w:val="-1"/>
          <w:sz w:val="10"/>
          <w:szCs w:val="10"/>
        </w:rPr>
        <w:t>Sa</w:t>
      </w:r>
      <w:r>
        <w:rPr>
          <w:rFonts w:ascii="Segoe UI" w:eastAsia="Segoe UI" w:hAnsi="Segoe UI" w:cs="Segoe UI"/>
          <w:position w:val="-1"/>
          <w:sz w:val="10"/>
          <w:szCs w:val="10"/>
        </w:rPr>
        <w:t>l</w:t>
      </w:r>
      <w:r>
        <w:rPr>
          <w:rFonts w:ascii="Segoe UI" w:eastAsia="Segoe UI" w:hAnsi="Segoe UI" w:cs="Segoe UI"/>
          <w:spacing w:val="-1"/>
          <w:position w:val="-1"/>
          <w:sz w:val="10"/>
          <w:szCs w:val="10"/>
        </w:rPr>
        <w:t>a</w:t>
      </w:r>
      <w:r>
        <w:rPr>
          <w:rFonts w:ascii="Segoe UI" w:eastAsia="Segoe UI" w:hAnsi="Segoe UI" w:cs="Segoe UI"/>
          <w:spacing w:val="1"/>
          <w:position w:val="-1"/>
          <w:sz w:val="10"/>
          <w:szCs w:val="10"/>
        </w:rPr>
        <w:t>r</w:t>
      </w:r>
      <w:r>
        <w:rPr>
          <w:rFonts w:ascii="Segoe UI" w:eastAsia="Segoe UI" w:hAnsi="Segoe UI" w:cs="Segoe UI"/>
          <w:position w:val="-1"/>
          <w:sz w:val="10"/>
          <w:szCs w:val="10"/>
        </w:rPr>
        <w:t>y</w:t>
      </w:r>
    </w:p>
    <w:p w:rsidR="00B444E4" w:rsidRDefault="00B444E4">
      <w:pPr>
        <w:spacing w:line="200" w:lineRule="exact"/>
      </w:pPr>
    </w:p>
    <w:p w:rsidR="00B444E4" w:rsidRDefault="00B444E4">
      <w:pPr>
        <w:spacing w:before="1" w:line="220" w:lineRule="exact"/>
        <w:rPr>
          <w:sz w:val="22"/>
          <w:szCs w:val="22"/>
        </w:rPr>
      </w:pPr>
    </w:p>
    <w:p w:rsidR="00B444E4" w:rsidRDefault="00E30DBD">
      <w:pPr>
        <w:spacing w:before="25"/>
        <w:ind w:left="3089" w:right="5140"/>
        <w:jc w:val="center"/>
        <w:rPr>
          <w:rFonts w:ascii="Segoe UI" w:eastAsia="Segoe UI" w:hAnsi="Segoe UI" w:cs="Segoe UI"/>
          <w:sz w:val="13"/>
          <w:szCs w:val="13"/>
        </w:rPr>
      </w:pP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S</w:t>
      </w:r>
      <w:r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u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p</w:t>
      </w:r>
      <w:r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p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lie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s</w:t>
      </w:r>
    </w:p>
    <w:p w:rsidR="00B444E4" w:rsidRDefault="00E30DBD">
      <w:pPr>
        <w:spacing w:before="20"/>
        <w:ind w:left="3313" w:right="4971"/>
        <w:jc w:val="center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-1"/>
          <w:sz w:val="10"/>
          <w:szCs w:val="10"/>
        </w:rPr>
        <w:t>S</w:t>
      </w:r>
      <w:r>
        <w:rPr>
          <w:rFonts w:ascii="Segoe UI" w:eastAsia="Segoe UI" w:hAnsi="Segoe UI" w:cs="Segoe UI"/>
          <w:sz w:val="10"/>
          <w:szCs w:val="10"/>
        </w:rPr>
        <w:t>u</w:t>
      </w:r>
      <w:r>
        <w:rPr>
          <w:rFonts w:ascii="Segoe UI" w:eastAsia="Segoe UI" w:hAnsi="Segoe UI" w:cs="Segoe UI"/>
          <w:spacing w:val="1"/>
          <w:sz w:val="10"/>
          <w:szCs w:val="10"/>
        </w:rPr>
        <w:t>pp</w:t>
      </w:r>
      <w:r>
        <w:rPr>
          <w:rFonts w:ascii="Segoe UI" w:eastAsia="Segoe UI" w:hAnsi="Segoe UI" w:cs="Segoe UI"/>
          <w:sz w:val="10"/>
          <w:szCs w:val="10"/>
        </w:rPr>
        <w:t>li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>ID</w:t>
      </w:r>
    </w:p>
    <w:p w:rsidR="00B444E4" w:rsidRDefault="00E30DBD">
      <w:pPr>
        <w:spacing w:before="59" w:line="120" w:lineRule="exact"/>
        <w:ind w:left="3313" w:right="4990"/>
        <w:jc w:val="center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1"/>
          <w:position w:val="-1"/>
          <w:sz w:val="10"/>
          <w:szCs w:val="10"/>
        </w:rPr>
        <w:t>P</w:t>
      </w:r>
      <w:r>
        <w:rPr>
          <w:rFonts w:ascii="Segoe UI" w:eastAsia="Segoe UI" w:hAnsi="Segoe UI" w:cs="Segoe UI"/>
          <w:spacing w:val="-1"/>
          <w:position w:val="-1"/>
          <w:sz w:val="10"/>
          <w:szCs w:val="10"/>
        </w:rPr>
        <w:t>r</w:t>
      </w:r>
      <w:r>
        <w:rPr>
          <w:rFonts w:ascii="Segoe UI" w:eastAsia="Segoe UI" w:hAnsi="Segoe UI" w:cs="Segoe UI"/>
          <w:spacing w:val="1"/>
          <w:position w:val="-1"/>
          <w:sz w:val="10"/>
          <w:szCs w:val="10"/>
        </w:rPr>
        <w:t>o</w:t>
      </w:r>
      <w:r>
        <w:rPr>
          <w:rFonts w:ascii="Segoe UI" w:eastAsia="Segoe UI" w:hAnsi="Segoe UI" w:cs="Segoe UI"/>
          <w:spacing w:val="-2"/>
          <w:position w:val="-1"/>
          <w:sz w:val="10"/>
          <w:szCs w:val="10"/>
        </w:rPr>
        <w:t>d</w:t>
      </w:r>
      <w:r>
        <w:rPr>
          <w:rFonts w:ascii="Segoe UI" w:eastAsia="Segoe UI" w:hAnsi="Segoe UI" w:cs="Segoe UI"/>
          <w:position w:val="-1"/>
          <w:sz w:val="10"/>
          <w:szCs w:val="10"/>
        </w:rPr>
        <w:t>u</w:t>
      </w:r>
      <w:r>
        <w:rPr>
          <w:rFonts w:ascii="Segoe UI" w:eastAsia="Segoe UI" w:hAnsi="Segoe UI" w:cs="Segoe UI"/>
          <w:spacing w:val="-1"/>
          <w:position w:val="-1"/>
          <w:sz w:val="10"/>
          <w:szCs w:val="10"/>
        </w:rPr>
        <w:t>c</w:t>
      </w:r>
      <w:r>
        <w:rPr>
          <w:rFonts w:ascii="Segoe UI" w:eastAsia="Segoe UI" w:hAnsi="Segoe UI" w:cs="Segoe UI"/>
          <w:spacing w:val="-1"/>
          <w:w w:val="101"/>
          <w:position w:val="-1"/>
          <w:sz w:val="10"/>
          <w:szCs w:val="10"/>
        </w:rPr>
        <w:t>t</w:t>
      </w:r>
      <w:r>
        <w:rPr>
          <w:rFonts w:ascii="Segoe UI" w:eastAsia="Segoe UI" w:hAnsi="Segoe UI" w:cs="Segoe UI"/>
          <w:position w:val="-1"/>
          <w:sz w:val="10"/>
          <w:szCs w:val="10"/>
        </w:rPr>
        <w:t>ID</w:t>
      </w:r>
    </w:p>
    <w:p w:rsidR="00B444E4" w:rsidRDefault="00B444E4">
      <w:pPr>
        <w:spacing w:before="3" w:line="140" w:lineRule="exact"/>
        <w:rPr>
          <w:sz w:val="14"/>
          <w:szCs w:val="14"/>
        </w:rPr>
      </w:pPr>
    </w:p>
    <w:p w:rsidR="00B444E4" w:rsidRDefault="00E30DBD">
      <w:pPr>
        <w:ind w:left="490" w:right="7532"/>
        <w:jc w:val="center"/>
        <w:rPr>
          <w:rFonts w:ascii="Segoe UI" w:eastAsia="Segoe UI" w:hAnsi="Segoe UI" w:cs="Segoe UI"/>
          <w:sz w:val="13"/>
          <w:szCs w:val="13"/>
        </w:rPr>
      </w:pPr>
      <w:r>
        <w:rPr>
          <w:rFonts w:ascii="Segoe UI" w:eastAsia="Segoe UI" w:hAnsi="Segoe UI" w:cs="Segoe UI"/>
          <w:b/>
          <w:w w:val="99"/>
          <w:sz w:val="13"/>
          <w:szCs w:val="13"/>
        </w:rPr>
        <w:t>O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rd</w:t>
      </w:r>
      <w:r>
        <w:rPr>
          <w:rFonts w:ascii="Segoe UI" w:eastAsia="Segoe UI" w:hAnsi="Segoe UI" w:cs="Segoe UI"/>
          <w:b/>
          <w:spacing w:val="2"/>
          <w:w w:val="99"/>
          <w:sz w:val="13"/>
          <w:szCs w:val="13"/>
        </w:rPr>
        <w:t>e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r</w:t>
      </w:r>
      <w:r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T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a</w:t>
      </w:r>
      <w:r>
        <w:rPr>
          <w:rFonts w:ascii="Segoe UI" w:eastAsia="Segoe UI" w:hAnsi="Segoe UI" w:cs="Segoe UI"/>
          <w:b/>
          <w:spacing w:val="2"/>
          <w:w w:val="99"/>
          <w:sz w:val="13"/>
          <w:szCs w:val="13"/>
        </w:rPr>
        <w:t>k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e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n</w:t>
      </w:r>
    </w:p>
    <w:p w:rsidR="00B444E4" w:rsidRDefault="00E30DBD">
      <w:pPr>
        <w:spacing w:before="18"/>
        <w:ind w:left="740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1"/>
          <w:sz w:val="10"/>
          <w:szCs w:val="10"/>
        </w:rPr>
        <w:t>M</w:t>
      </w:r>
      <w:r>
        <w:rPr>
          <w:rFonts w:ascii="Segoe UI" w:eastAsia="Segoe UI" w:hAnsi="Segoe UI" w:cs="Segoe UI"/>
          <w:sz w:val="10"/>
          <w:szCs w:val="10"/>
        </w:rPr>
        <w:t>e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z w:val="10"/>
          <w:szCs w:val="10"/>
        </w:rPr>
        <w:t>l</w:t>
      </w:r>
      <w:r>
        <w:rPr>
          <w:rFonts w:ascii="Segoe UI" w:eastAsia="Segoe UI" w:hAnsi="Segoe UI" w:cs="Segoe UI"/>
          <w:spacing w:val="-2"/>
          <w:sz w:val="10"/>
          <w:szCs w:val="10"/>
        </w:rPr>
        <w:t>O</w:t>
      </w:r>
      <w:r>
        <w:rPr>
          <w:rFonts w:ascii="Segoe UI" w:eastAsia="Segoe UI" w:hAnsi="Segoe UI" w:cs="Segoe UI"/>
          <w:spacing w:val="1"/>
          <w:sz w:val="10"/>
          <w:szCs w:val="10"/>
        </w:rPr>
        <w:t>rd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>ID</w:t>
      </w:r>
    </w:p>
    <w:p w:rsidR="00B444E4" w:rsidRDefault="00E30DBD">
      <w:pPr>
        <w:spacing w:before="59" w:line="120" w:lineRule="exact"/>
        <w:ind w:left="740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-1"/>
          <w:position w:val="-1"/>
          <w:sz w:val="10"/>
          <w:szCs w:val="10"/>
        </w:rPr>
        <w:t>E</w:t>
      </w:r>
      <w:r>
        <w:rPr>
          <w:rFonts w:ascii="Segoe UI" w:eastAsia="Segoe UI" w:hAnsi="Segoe UI" w:cs="Segoe UI"/>
          <w:position w:val="-1"/>
          <w:sz w:val="10"/>
          <w:szCs w:val="10"/>
        </w:rPr>
        <w:t>m</w:t>
      </w:r>
      <w:r>
        <w:rPr>
          <w:rFonts w:ascii="Segoe UI" w:eastAsia="Segoe UI" w:hAnsi="Segoe UI" w:cs="Segoe UI"/>
          <w:spacing w:val="1"/>
          <w:position w:val="-1"/>
          <w:sz w:val="10"/>
          <w:szCs w:val="10"/>
        </w:rPr>
        <w:t>p</w:t>
      </w:r>
      <w:r>
        <w:rPr>
          <w:rFonts w:ascii="Segoe UI" w:eastAsia="Segoe UI" w:hAnsi="Segoe UI" w:cs="Segoe UI"/>
          <w:position w:val="-1"/>
          <w:sz w:val="10"/>
          <w:szCs w:val="10"/>
        </w:rPr>
        <w:t>ID</w:t>
      </w:r>
    </w:p>
    <w:p w:rsidR="00B444E4" w:rsidRDefault="00B444E4">
      <w:pPr>
        <w:spacing w:before="9" w:line="120" w:lineRule="exact"/>
        <w:rPr>
          <w:sz w:val="13"/>
          <w:szCs w:val="13"/>
        </w:rPr>
      </w:pPr>
    </w:p>
    <w:p w:rsidR="00B444E4" w:rsidRDefault="00B444E4">
      <w:pPr>
        <w:spacing w:line="200" w:lineRule="exact"/>
      </w:pPr>
    </w:p>
    <w:p w:rsidR="00B444E4" w:rsidRDefault="002F130C">
      <w:pPr>
        <w:spacing w:before="25"/>
        <w:ind w:left="3089" w:right="5143"/>
        <w:jc w:val="center"/>
        <w:rPr>
          <w:rFonts w:ascii="Segoe UI" w:eastAsia="Segoe UI" w:hAnsi="Segoe UI" w:cs="Segoe UI"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150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1458595</wp:posOffset>
                </wp:positionV>
                <wp:extent cx="5267960" cy="8029575"/>
                <wp:effectExtent l="3175" t="1270" r="0" b="0"/>
                <wp:wrapNone/>
                <wp:docPr id="2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960" cy="8029575"/>
                          <a:chOff x="2150" y="2297"/>
                          <a:chExt cx="8296" cy="12645"/>
                        </a:xfrm>
                      </wpg:grpSpPr>
                      <pic:pic xmlns:pic="http://schemas.openxmlformats.org/drawingml/2006/picture">
                        <pic:nvPicPr>
                          <pic:cNvPr id="27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5" y="2297"/>
                            <a:ext cx="8281" cy="12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8" name="Group 21"/>
                        <wpg:cNvGrpSpPr>
                          <a:grpSpLocks/>
                        </wpg:cNvGrpSpPr>
                        <wpg:grpSpPr bwMode="auto">
                          <a:xfrm>
                            <a:off x="6615" y="2422"/>
                            <a:ext cx="0" cy="1154"/>
                            <a:chOff x="6615" y="2422"/>
                            <a:chExt cx="0" cy="1154"/>
                          </a:xfrm>
                        </wpg:grpSpPr>
                        <wps:wsp>
                          <wps:cNvPr id="29" name="Freeform 108"/>
                          <wps:cNvSpPr>
                            <a:spLocks/>
                          </wps:cNvSpPr>
                          <wps:spPr bwMode="auto">
                            <a:xfrm>
                              <a:off x="6615" y="2422"/>
                              <a:ext cx="0" cy="1154"/>
                            </a:xfrm>
                            <a:custGeom>
                              <a:avLst/>
                              <a:gdLst>
                                <a:gd name="T0" fmla="+- 0 2422 2422"/>
                                <a:gd name="T1" fmla="*/ 2422 h 1154"/>
                                <a:gd name="T2" fmla="+- 0 3576 2422"/>
                                <a:gd name="T3" fmla="*/ 3576 h 115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54">
                                  <a:moveTo>
                                    <a:pt x="0" y="0"/>
                                  </a:moveTo>
                                  <a:lnTo>
                                    <a:pt x="0" y="1154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9F9F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0" name="Group 22"/>
                          <wpg:cNvGrpSpPr>
                            <a:grpSpLocks/>
                          </wpg:cNvGrpSpPr>
                          <wpg:grpSpPr bwMode="auto">
                            <a:xfrm>
                              <a:off x="5720" y="3764"/>
                              <a:ext cx="0" cy="499"/>
                              <a:chOff x="5720" y="3764"/>
                              <a:chExt cx="0" cy="499"/>
                            </a:xfrm>
                          </wpg:grpSpPr>
                          <wps:wsp>
                            <wps:cNvPr id="31" name="Freeform 107"/>
                            <wps:cNvSpPr>
                              <a:spLocks/>
                            </wps:cNvSpPr>
                            <wps:spPr bwMode="auto">
                              <a:xfrm>
                                <a:off x="5720" y="3764"/>
                                <a:ext cx="0" cy="499"/>
                              </a:xfrm>
                              <a:custGeom>
                                <a:avLst/>
                                <a:gdLst>
                                  <a:gd name="T0" fmla="+- 0 3764 3764"/>
                                  <a:gd name="T1" fmla="*/ 3764 h 499"/>
                                  <a:gd name="T2" fmla="+- 0 4263 3764"/>
                                  <a:gd name="T3" fmla="*/ 4263 h 499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499">
                                    <a:moveTo>
                                      <a:pt x="0" y="0"/>
                                    </a:moveTo>
                                    <a:lnTo>
                                      <a:pt x="0" y="499"/>
                                    </a:lnTo>
                                  </a:path>
                                </a:pathLst>
                              </a:custGeom>
                              <a:noFill/>
                              <a:ln w="13462">
                                <a:solidFill>
                                  <a:srgbClr val="9F9F9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761" y="3764"/>
                                <a:ext cx="0" cy="499"/>
                                <a:chOff x="5761" y="3764"/>
                                <a:chExt cx="0" cy="499"/>
                              </a:xfrm>
                            </wpg:grpSpPr>
                            <wps:wsp>
                              <wps:cNvPr id="33" name="Freeform 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61" y="3764"/>
                                  <a:ext cx="0" cy="499"/>
                                </a:xfrm>
                                <a:custGeom>
                                  <a:avLst/>
                                  <a:gdLst>
                                    <a:gd name="T0" fmla="+- 0 3764 3764"/>
                                    <a:gd name="T1" fmla="*/ 3764 h 499"/>
                                    <a:gd name="T2" fmla="+- 0 4263 3764"/>
                                    <a:gd name="T3" fmla="*/ 4263 h 499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499">
                                      <a:moveTo>
                                        <a:pt x="0" y="0"/>
                                      </a:moveTo>
                                      <a:lnTo>
                                        <a:pt x="0" y="499"/>
                                      </a:lnTo>
                                    </a:path>
                                  </a:pathLst>
                                </a:custGeom>
                                <a:noFill/>
                                <a:ln w="13462">
                                  <a:solidFill>
                                    <a:srgbClr val="EFEFE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4" name="Group 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82" y="4397"/>
                                  <a:ext cx="38" cy="0"/>
                                  <a:chOff x="4782" y="4397"/>
                                  <a:chExt cx="38" cy="0"/>
                                </a:xfrm>
                              </wpg:grpSpPr>
                              <wps:wsp>
                                <wps:cNvPr id="35" name="Freeform 10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782" y="4397"/>
                                    <a:ext cx="38" cy="0"/>
                                  </a:xfrm>
                                  <a:custGeom>
                                    <a:avLst/>
                                    <a:gdLst>
                                      <a:gd name="T0" fmla="+- 0 4782 4782"/>
                                      <a:gd name="T1" fmla="*/ T0 w 38"/>
                                      <a:gd name="T2" fmla="+- 0 4820 4782"/>
                                      <a:gd name="T3" fmla="*/ T2 w 38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38">
                                        <a:moveTo>
                                          <a:pt x="0" y="0"/>
                                        </a:moveTo>
                                        <a:lnTo>
                                          <a:pt x="3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3462">
                                    <a:solidFill>
                                      <a:srgbClr val="636363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6" name="Group 2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820" y="4390"/>
                                    <a:ext cx="41" cy="0"/>
                                    <a:chOff x="4820" y="4390"/>
                                    <a:chExt cx="41" cy="0"/>
                                  </a:xfrm>
                                </wpg:grpSpPr>
                                <wps:wsp>
                                  <wps:cNvPr id="37" name="Freeform 10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820" y="4390"/>
                                      <a:ext cx="41" cy="0"/>
                                    </a:xfrm>
                                    <a:custGeom>
                                      <a:avLst/>
                                      <a:gdLst>
                                        <a:gd name="T0" fmla="+- 0 4820 4820"/>
                                        <a:gd name="T1" fmla="*/ T0 w 41"/>
                                        <a:gd name="T2" fmla="+- 0 4861 4820"/>
                                        <a:gd name="T3" fmla="*/ T2 w 41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41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4318">
                                      <a:solidFill>
                                        <a:srgbClr val="636363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8" name="Group 2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820" y="4400"/>
                                      <a:ext cx="41" cy="0"/>
                                      <a:chOff x="4820" y="4400"/>
                                      <a:chExt cx="41" cy="0"/>
                                    </a:xfrm>
                                  </wpg:grpSpPr>
                                  <wps:wsp>
                                    <wps:cNvPr id="39" name="Freeform 10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820" y="4400"/>
                                        <a:ext cx="41" cy="0"/>
                                      </a:xfrm>
                                      <a:custGeom>
                                        <a:avLst/>
                                        <a:gdLst>
                                          <a:gd name="T0" fmla="+- 0 4820 4820"/>
                                          <a:gd name="T1" fmla="*/ T0 w 41"/>
                                          <a:gd name="T2" fmla="+- 0 4861 4820"/>
                                          <a:gd name="T3" fmla="*/ T2 w 41"/>
                                        </a:gdLst>
                                        <a:ahLst/>
                                        <a:cxnLst>
                                          <a:cxn ang="0">
                                            <a:pos x="T1" y="0"/>
                                          </a:cxn>
                                          <a:cxn ang="0">
                                            <a:pos x="T3" y="0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1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1" y="0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4318">
                                        <a:solidFill>
                                          <a:srgbClr val="636363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0" name="Group 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4861" y="4390"/>
                                        <a:ext cx="14" cy="0"/>
                                        <a:chOff x="4861" y="4390"/>
                                        <a:chExt cx="14" cy="0"/>
                                      </a:xfrm>
                                    </wpg:grpSpPr>
                                    <wps:wsp>
                                      <wps:cNvPr id="41" name="Freeform 10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4861" y="4390"/>
                                          <a:ext cx="14" cy="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4861 4861"/>
                                            <a:gd name="T1" fmla="*/ T0 w 14"/>
                                            <a:gd name="T2" fmla="+- 0 4875 4861"/>
                                            <a:gd name="T3" fmla="*/ T2 w 14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0"/>
                                            </a:cxn>
                                            <a:cxn ang="0">
                                              <a:pos x="T3" y="0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4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4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4318">
                                          <a:solidFill>
                                            <a:srgbClr val="636363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42" name="Group 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4861" y="4400"/>
                                          <a:ext cx="14" cy="0"/>
                                          <a:chOff x="4861" y="4400"/>
                                          <a:chExt cx="14" cy="0"/>
                                        </a:xfrm>
                                      </wpg:grpSpPr>
                                      <wps:wsp>
                                        <wps:cNvPr id="43" name="Freeform 101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4861" y="4400"/>
                                            <a:ext cx="14" cy="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4861 4861"/>
                                              <a:gd name="T1" fmla="*/ T0 w 14"/>
                                              <a:gd name="T2" fmla="+- 0 4875 4861"/>
                                              <a:gd name="T3" fmla="*/ T2 w 14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0"/>
                                              </a:cxn>
                                              <a:cxn ang="0">
                                                <a:pos x="T3" y="0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14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14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 w="4318">
                                            <a:solidFill>
                                              <a:srgbClr val="636363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44" name="Group 2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4875" y="4390"/>
                                            <a:ext cx="146" cy="0"/>
                                            <a:chOff x="4875" y="4390"/>
                                            <a:chExt cx="146" cy="0"/>
                                          </a:xfrm>
                                        </wpg:grpSpPr>
                                        <wps:wsp>
                                          <wps:cNvPr id="45" name="Freeform 100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4875" y="4390"/>
                                              <a:ext cx="146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4875 4875"/>
                                                <a:gd name="T1" fmla="*/ T0 w 146"/>
                                                <a:gd name="T2" fmla="+- 0 5022 4875"/>
                                                <a:gd name="T3" fmla="*/ T2 w 146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146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147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4318">
                                              <a:solidFill>
                                                <a:srgbClr val="636363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46" name="Group 30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4875" y="4400"/>
                                              <a:ext cx="146" cy="0"/>
                                              <a:chOff x="4875" y="4400"/>
                                              <a:chExt cx="146" cy="0"/>
                                            </a:xfrm>
                                          </wpg:grpSpPr>
                                          <wps:wsp>
                                            <wps:cNvPr id="47" name="Freeform 99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4875" y="4400"/>
                                                <a:ext cx="146" cy="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4875 4875"/>
                                                  <a:gd name="T1" fmla="*/ T0 w 146"/>
                                                  <a:gd name="T2" fmla="+- 0 5022 4875"/>
                                                  <a:gd name="T3" fmla="*/ T2 w 146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0"/>
                                                  </a:cxn>
                                                  <a:cxn ang="0">
                                                    <a:pos x="T3" y="0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146">
                                                    <a:moveTo>
                                                      <a:pt x="0" y="0"/>
                                                    </a:moveTo>
                                                    <a:lnTo>
                                                      <a:pt x="147" y="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4318">
                                                <a:solidFill>
                                                  <a:srgbClr val="636363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48" name="Group 3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5022" y="4390"/>
                                                <a:ext cx="14" cy="0"/>
                                                <a:chOff x="5022" y="4390"/>
                                                <a:chExt cx="14" cy="0"/>
                                              </a:xfrm>
                                            </wpg:grpSpPr>
                                            <wps:wsp>
                                              <wps:cNvPr id="49" name="Freeform 98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5022" y="4390"/>
                                                  <a:ext cx="14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5022 5022"/>
                                                    <a:gd name="T1" fmla="*/ T0 w 14"/>
                                                    <a:gd name="T2" fmla="+- 0 5036 5022"/>
                                                    <a:gd name="T3" fmla="*/ T2 w 14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4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14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4318">
                                                  <a:solidFill>
                                                    <a:srgbClr val="636363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50" name="Group 3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5022" y="4400"/>
                                                  <a:ext cx="14" cy="0"/>
                                                  <a:chOff x="5022" y="4400"/>
                                                  <a:chExt cx="14" cy="0"/>
                                                </a:xfrm>
                                              </wpg:grpSpPr>
                                              <wps:wsp>
                                                <wps:cNvPr id="51" name="Freeform 97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5022" y="4400"/>
                                                    <a:ext cx="14" cy="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5022 5022"/>
                                                      <a:gd name="T1" fmla="*/ T0 w 14"/>
                                                      <a:gd name="T2" fmla="+- 0 5036 5022"/>
                                                      <a:gd name="T3" fmla="*/ T2 w 14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T1" y="0"/>
                                                      </a:cxn>
                                                      <a:cxn ang="0">
                                                        <a:pos x="T3" y="0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w="14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14" y="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4318">
                                                    <a:solidFill>
                                                      <a:srgbClr val="636363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52" name="Group 33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5036" y="4390"/>
                                                    <a:ext cx="1546" cy="0"/>
                                                    <a:chOff x="5036" y="4390"/>
                                                    <a:chExt cx="1546" cy="0"/>
                                                  </a:xfrm>
                                                </wpg:grpSpPr>
                                                <wps:wsp>
                                                  <wps:cNvPr id="53" name="Freeform 96"/>
                                                  <wps:cNvSpPr>
                                                    <a:spLocks/>
                                                  </wps:cNvSpPr>
                                                  <wps:spPr bwMode="auto">
                                                    <a:xfrm>
                                                      <a:off x="5036" y="4390"/>
                                                      <a:ext cx="1546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5036 5036"/>
                                                        <a:gd name="T1" fmla="*/ T0 w 1546"/>
                                                        <a:gd name="T2" fmla="+- 0 6582 5036"/>
                                                        <a:gd name="T3" fmla="*/ T2 w 1546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1546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1546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4318">
                                                      <a:solidFill>
                                                        <a:srgbClr val="636363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54" name="Group 34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5036" y="4400"/>
                                                      <a:ext cx="1546" cy="0"/>
                                                      <a:chOff x="5036" y="4400"/>
                                                      <a:chExt cx="1546" cy="0"/>
                                                    </a:xfrm>
                                                  </wpg:grpSpPr>
                                                  <wps:wsp>
                                                    <wps:cNvPr id="55" name="Freeform 95"/>
                                                    <wps:cNvSpPr>
                                                      <a:spLocks/>
                                                    </wps:cNvSpPr>
                                                    <wps:spPr bwMode="auto">
                                                      <a:xfrm>
                                                        <a:off x="5036" y="4400"/>
                                                        <a:ext cx="1546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5036 5036"/>
                                                          <a:gd name="T1" fmla="*/ T0 w 1546"/>
                                                          <a:gd name="T2" fmla="+- 0 6582 5036"/>
                                                          <a:gd name="T3" fmla="*/ T2 w 1546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1546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1546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4318">
                                                        <a:solidFill>
                                                          <a:srgbClr val="636363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56" name="Group 35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6582" y="4390"/>
                                                        <a:ext cx="14" cy="0"/>
                                                        <a:chOff x="6582" y="4390"/>
                                                        <a:chExt cx="14" cy="0"/>
                                                      </a:xfrm>
                                                    </wpg:grpSpPr>
                                                    <wps:wsp>
                                                      <wps:cNvPr id="57" name="Freeform 94"/>
                                                      <wps:cNvSpPr>
                                                        <a:spLocks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6582" y="4390"/>
                                                          <a:ext cx="14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6582 6582"/>
                                                            <a:gd name="T1" fmla="*/ T0 w 14"/>
                                                            <a:gd name="T2" fmla="+- 0 6597 6582"/>
                                                            <a:gd name="T3" fmla="*/ T2 w 14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14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15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4318">
                                                          <a:solidFill>
                                                            <a:srgbClr val="636363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58" name="Group 36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6582" y="4400"/>
                                                          <a:ext cx="14" cy="0"/>
                                                          <a:chOff x="6582" y="4400"/>
                                                          <a:chExt cx="14" cy="0"/>
                                                        </a:xfrm>
                                                      </wpg:grpSpPr>
                                                      <wps:wsp>
                                                        <wps:cNvPr id="59" name="Freeform 93"/>
                                                        <wps:cNvSpPr>
                                                          <a:spLocks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6582" y="4400"/>
                                                            <a:ext cx="14" cy="0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6582 6582"/>
                                                              <a:gd name="T1" fmla="*/ T0 w 14"/>
                                                              <a:gd name="T2" fmla="+- 0 6597 6582"/>
                                                              <a:gd name="T3" fmla="*/ T2 w 14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T1" y="0"/>
                                                              </a:cxn>
                                                              <a:cxn ang="0">
                                                                <a:pos x="T3" y="0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w="14">
                                                                <a:moveTo>
                                                                  <a:pt x="0" y="0"/>
                                                                </a:moveTo>
                                                                <a:lnTo>
                                                                  <a:pt x="15" y="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4318">
                                                            <a:solidFill>
                                                              <a:srgbClr val="636363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60" name="Group 37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6597" y="4390"/>
                                                            <a:ext cx="24" cy="0"/>
                                                            <a:chOff x="6597" y="4390"/>
                                                            <a:chExt cx="24" cy="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61" name="Freeform 92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6597" y="4390"/>
                                                              <a:ext cx="24" cy="0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+- 0 6597 6597"/>
                                                                <a:gd name="T1" fmla="*/ T0 w 24"/>
                                                                <a:gd name="T2" fmla="+- 0 6621 6597"/>
                                                                <a:gd name="T3" fmla="*/ T2 w 24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0">
                                                                  <a:pos x="T1" y="0"/>
                                                                </a:cxn>
                                                                <a:cxn ang="0">
                                                                  <a:pos x="T3" y="0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24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24" y="0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4318">
                                                              <a:solidFill>
                                                                <a:srgbClr val="636363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62" name="Group 38"/>
                                                          <wpg:cNvGrpSpPr>
                                                            <a:grpSpLocks/>
                                                          </wpg:cNvGrpSpPr>
                                                          <wpg:grpSpPr bwMode="auto">
                                                            <a:xfrm>
                                                              <a:off x="6597" y="4400"/>
                                                              <a:ext cx="24" cy="0"/>
                                                              <a:chOff x="6597" y="4400"/>
                                                              <a:chExt cx="24" cy="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63" name="Freeform 91"/>
                                                            <wps:cNvSpPr>
                                                              <a:spLocks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6597" y="4400"/>
                                                                <a:ext cx="24" cy="0"/>
                                                              </a:xfrm>
                                                              <a:custGeom>
                                                                <a:avLst/>
                                                                <a:gdLst>
                                                                  <a:gd name="T0" fmla="+- 0 6597 6597"/>
                                                                  <a:gd name="T1" fmla="*/ T0 w 24"/>
                                                                  <a:gd name="T2" fmla="+- 0 6621 6597"/>
                                                                  <a:gd name="T3" fmla="*/ T2 w 24"/>
                                                                </a:gdLst>
                                                                <a:ahLst/>
                                                                <a:cxnLst>
                                                                  <a:cxn ang="0">
                                                                    <a:pos x="T1" y="0"/>
                                                                  </a:cxn>
                                                                  <a:cxn ang="0">
                                                                    <a:pos x="T3" y="0"/>
                                                                  </a:cxn>
                                                                </a:cxnLst>
                                                                <a:rect l="0" t="0" r="r" b="b"/>
                                                                <a:pathLst>
                                                                  <a:path w="24">
                                                                    <a:moveTo>
                                                                      <a:pt x="0" y="0"/>
                                                                    </a:moveTo>
                                                                    <a:lnTo>
                                                                      <a:pt x="24" y="0"/>
                                                                    </a:lnTo>
                                                                  </a:path>
                                                                </a:pathLst>
                                                              </a:custGeom>
                                                              <a:noFill/>
                                                              <a:ln w="4318">
                                                                <a:solidFill>
                                                                  <a:srgbClr val="636363"/>
                                                                </a:solidFill>
                                                                <a:round/>
                                                                <a:headEnd/>
                                                                <a:tailEnd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bodyPr rot="0" vert="horz" wrap="square" lIns="91440" tIns="45720" rIns="91440" bIns="4572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64" name="Group 39"/>
                                                            <wpg:cNvGrpSpPr>
                                                              <a:grpSpLocks/>
                                                            </wpg:cNvGrpSpPr>
                                                            <wpg:grpSpPr bwMode="auto">
                                                              <a:xfrm>
                                                                <a:off x="6621" y="4390"/>
                                                                <a:ext cx="14" cy="0"/>
                                                                <a:chOff x="6621" y="4390"/>
                                                                <a:chExt cx="14" cy="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65" name="Freeform 90"/>
                                                              <wps:cNvSpPr>
                                                                <a:spLocks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6621" y="4390"/>
                                                                  <a:ext cx="14" cy="0"/>
                                                                </a:xfrm>
                                                                <a:custGeom>
                                                                  <a:avLst/>
                                                                  <a:gdLst>
                                                                    <a:gd name="T0" fmla="+- 0 6621 6621"/>
                                                                    <a:gd name="T1" fmla="*/ T0 w 14"/>
                                                                    <a:gd name="T2" fmla="+- 0 6635 6621"/>
                                                                    <a:gd name="T3" fmla="*/ T2 w 14"/>
                                                                  </a:gdLst>
                                                                  <a:ahLst/>
                                                                  <a:cxnLst>
                                                                    <a:cxn ang="0">
                                                                      <a:pos x="T1" y="0"/>
                                                                    </a:cxn>
                                                                    <a:cxn ang="0">
                                                                      <a:pos x="T3" y="0"/>
                                                                    </a:cxn>
                                                                  </a:cxnLst>
                                                                  <a:rect l="0" t="0" r="r" b="b"/>
                                                                  <a:pathLst>
                                                                    <a:path w="14">
                                                                      <a:moveTo>
                                                                        <a:pt x="0" y="0"/>
                                                                      </a:moveTo>
                                                                      <a:lnTo>
                                                                        <a:pt x="14" y="0"/>
                                                                      </a:lnTo>
                                                                    </a:path>
                                                                  </a:pathLst>
                                                                </a:custGeom>
                                                                <a:noFill/>
                                                                <a:ln w="4318">
                                                                  <a:solidFill>
                                                                    <a:srgbClr val="636363"/>
                                                                  </a:solidFill>
                                                                  <a:round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bodyPr rot="0" vert="horz" wrap="square" lIns="91440" tIns="45720" rIns="91440" bIns="45720" anchor="t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66" name="Group 40"/>
                                                              <wpg:cNvGrpSpPr>
                                                                <a:grpSpLocks/>
                                                              </wpg:cNvGrpSpPr>
                                                              <wpg:grpSpPr bwMode="auto">
                                                                <a:xfrm>
                                                                  <a:off x="6621" y="4400"/>
                                                                  <a:ext cx="14" cy="0"/>
                                                                  <a:chOff x="6621" y="4400"/>
                                                                  <a:chExt cx="14" cy="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67" name="Freeform 89"/>
                                                                <wps:cNvSpPr>
                                                                  <a:spLocks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6621" y="4400"/>
                                                                    <a:ext cx="14" cy="0"/>
                                                                  </a:xfrm>
                                                                  <a:custGeom>
                                                                    <a:avLst/>
                                                                    <a:gdLst>
                                                                      <a:gd name="T0" fmla="+- 0 6621 6621"/>
                                                                      <a:gd name="T1" fmla="*/ T0 w 14"/>
                                                                      <a:gd name="T2" fmla="+- 0 6635 6621"/>
                                                                      <a:gd name="T3" fmla="*/ T2 w 14"/>
                                                                    </a:gdLst>
                                                                    <a:ahLst/>
                                                                    <a:cxnLst>
                                                                      <a:cxn ang="0">
                                                                        <a:pos x="T1" y="0"/>
                                                                      </a:cxn>
                                                                      <a:cxn ang="0">
                                                                        <a:pos x="T3" y="0"/>
                                                                      </a:cxn>
                                                                    </a:cxnLst>
                                                                    <a:rect l="0" t="0" r="r" b="b"/>
                                                                    <a:pathLst>
                                                                      <a:path w="14">
                                                                        <a:moveTo>
                                                                          <a:pt x="0" y="0"/>
                                                                        </a:moveTo>
                                                                        <a:lnTo>
                                                                          <a:pt x="14" y="0"/>
                                                                        </a:lnTo>
                                                                      </a:path>
                                                                    </a:pathLst>
                                                                  </a:custGeom>
                                                                  <a:noFill/>
                                                                  <a:ln w="4318">
                                                                    <a:solidFill>
                                                                      <a:srgbClr val="636363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bodyPr rot="0" vert="horz" wrap="square" lIns="91440" tIns="45720" rIns="91440" bIns="4572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68" name="Group 41"/>
                                                                <wpg:cNvGrpSpPr>
                                                                  <a:grpSpLocks/>
                                                                </wpg:cNvGrpSpPr>
                                                                <wpg:grpSpPr bwMode="auto">
                                                                  <a:xfrm>
                                                                    <a:off x="6635" y="4390"/>
                                                                    <a:ext cx="26" cy="0"/>
                                                                    <a:chOff x="6635" y="4390"/>
                                                                    <a:chExt cx="26" cy="0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9" name="Freeform 88"/>
                                                                  <wps:cNvSpPr>
                                                                    <a:spLocks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6635" y="4390"/>
                                                                      <a:ext cx="26" cy="0"/>
                                                                    </a:xfrm>
                                                                    <a:custGeom>
                                                                      <a:avLst/>
                                                                      <a:gdLst>
                                                                        <a:gd name="T0" fmla="+- 0 6635 6635"/>
                                                                        <a:gd name="T1" fmla="*/ T0 w 26"/>
                                                                        <a:gd name="T2" fmla="+- 0 6661 6635"/>
                                                                        <a:gd name="T3" fmla="*/ T2 w 26"/>
                                                                      </a:gdLst>
                                                                      <a:ahLst/>
                                                                      <a:cxnLst>
                                                                        <a:cxn ang="0">
                                                                          <a:pos x="T1" y="0"/>
                                                                        </a:cxn>
                                                                        <a:cxn ang="0">
                                                                          <a:pos x="T3" y="0"/>
                                                                        </a:cxn>
                                                                      </a:cxnLst>
                                                                      <a:rect l="0" t="0" r="r" b="b"/>
                                                                      <a:pathLst>
                                                                        <a:path w="26">
                                                                          <a:moveTo>
                                                                            <a:pt x="0" y="0"/>
                                                                          </a:moveTo>
                                                                          <a:lnTo>
                                                                            <a:pt x="26" y="0"/>
                                                                          </a:lnTo>
                                                                        </a:path>
                                                                      </a:pathLst>
                                                                    </a:custGeom>
                                                                    <a:noFill/>
                                                                    <a:ln w="4318">
                                                                      <a:solidFill>
                                                                        <a:srgbClr val="636363"/>
                                                                      </a:solidFill>
                                                                      <a:round/>
                                                                      <a:headEnd/>
                                                                      <a:tailEnd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bodyPr rot="0" vert="horz" wrap="square" lIns="91440" tIns="45720" rIns="91440" bIns="4572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70" name="Group 42"/>
                                                                  <wpg:cNvGrpSpPr>
                                                                    <a:grpSpLocks/>
                                                                  </wpg:cNvGrpSpPr>
                                                                  <wpg:grpSpPr bwMode="auto">
                                                                    <a:xfrm>
                                                                      <a:off x="6635" y="4400"/>
                                                                      <a:ext cx="26" cy="0"/>
                                                                      <a:chOff x="6635" y="4400"/>
                                                                      <a:chExt cx="26" cy="0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71" name="Freeform 87"/>
                                                                    <wps:cNvSpPr>
                                                                      <a:spLocks/>
                                                                    </wps:cNvSpPr>
                                                                    <wps:spPr bwMode="auto">
                                                                      <a:xfrm>
                                                                        <a:off x="6635" y="4400"/>
                                                                        <a:ext cx="26" cy="0"/>
                                                                      </a:xfrm>
                                                                      <a:custGeom>
                                                                        <a:avLst/>
                                                                        <a:gdLst>
                                                                          <a:gd name="T0" fmla="+- 0 6635 6635"/>
                                                                          <a:gd name="T1" fmla="*/ T0 w 26"/>
                                                                          <a:gd name="T2" fmla="+- 0 6661 6635"/>
                                                                          <a:gd name="T3" fmla="*/ T2 w 26"/>
                                                                        </a:gdLst>
                                                                        <a:ahLst/>
                                                                        <a:cxnLst>
                                                                          <a:cxn ang="0">
                                                                            <a:pos x="T1" y="0"/>
                                                                          </a:cxn>
                                                                          <a:cxn ang="0">
                                                                            <a:pos x="T3" y="0"/>
                                                                          </a:cxn>
                                                                        </a:cxnLst>
                                                                        <a:rect l="0" t="0" r="r" b="b"/>
                                                                        <a:pathLst>
                                                                          <a:path w="26">
                                                                            <a:moveTo>
                                                                              <a:pt x="0" y="0"/>
                                                                            </a:moveTo>
                                                                            <a:lnTo>
                                                                              <a:pt x="26" y="0"/>
                                                                            </a:lnTo>
                                                                          </a:path>
                                                                        </a:pathLst>
                                                                      </a:custGeom>
                                                                      <a:noFill/>
                                                                      <a:ln w="4318">
                                                                        <a:solidFill>
                                                                          <a:srgbClr val="636363"/>
                                                                        </a:solidFill>
                                                                        <a:round/>
                                                                        <a:headEnd/>
                                                                        <a:tailEnd/>
                                                                      </a:ln>
                                                                      <a:extLst>
                                                                        <a:ext uri="{909E8E84-426E-40DD-AFC4-6F175D3DCCD1}">
                                                                          <a14:hiddenFill xmlns:a14="http://schemas.microsoft.com/office/drawing/2010/main">
                                                                            <a:solidFill>
                                                                              <a:srgbClr val="FFFFFF"/>
                                                                            </a:solidFill>
                                                                          </a14:hiddenFill>
                                                                        </a:ext>
                                                                      </a:extLst>
                                                                    </wps:spPr>
                                                                    <wps:bodyPr rot="0" vert="horz" wrap="square" lIns="91440" tIns="45720" rIns="91440" bIns="45720" anchor="t" anchorCtr="0" upright="1"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72" name="Group 43"/>
                                                                    <wpg:cNvGrpSpPr>
                                                                      <a:grpSpLocks/>
                                                                    </wpg:cNvGrpSpPr>
                                                                    <wpg:grpSpPr bwMode="auto">
                                                                      <a:xfrm>
                                                                        <a:off x="6661" y="4397"/>
                                                                        <a:ext cx="41" cy="0"/>
                                                                        <a:chOff x="6661" y="4397"/>
                                                                        <a:chExt cx="41" cy="0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73" name="Freeform 86"/>
                                                                      <wps:cNvSpPr>
                                                                        <a:spLocks/>
                                                                      </wps:cNvSpPr>
                                                                      <wps:spPr bwMode="auto">
                                                                        <a:xfrm>
                                                                          <a:off x="6661" y="4397"/>
                                                                          <a:ext cx="41" cy="0"/>
                                                                        </a:xfrm>
                                                                        <a:custGeom>
                                                                          <a:avLst/>
                                                                          <a:gdLst>
                                                                            <a:gd name="T0" fmla="+- 0 6661 6661"/>
                                                                            <a:gd name="T1" fmla="*/ T0 w 41"/>
                                                                            <a:gd name="T2" fmla="+- 0 6702 6661"/>
                                                                            <a:gd name="T3" fmla="*/ T2 w 41"/>
                                                                          </a:gdLst>
                                                                          <a:ahLst/>
                                                                          <a:cxnLst>
                                                                            <a:cxn ang="0">
                                                                              <a:pos x="T1" y="0"/>
                                                                            </a:cxn>
                                                                            <a:cxn ang="0">
                                                                              <a:pos x="T3" y="0"/>
                                                                            </a:cxn>
                                                                          </a:cxnLst>
                                                                          <a:rect l="0" t="0" r="r" b="b"/>
                                                                          <a:pathLst>
                                                                            <a:path w="41">
                                                                              <a:moveTo>
                                                                                <a:pt x="0" y="0"/>
                                                                              </a:moveTo>
                                                                              <a:lnTo>
                                                                                <a:pt x="41" y="0"/>
                                                                              </a:lnTo>
                                                                            </a:path>
                                                                          </a:pathLst>
                                                                        </a:custGeom>
                                                                        <a:noFill/>
                                                                        <a:ln w="13462">
                                                                          <a:solidFill>
                                                                            <a:srgbClr val="636363"/>
                                                                          </a:solidFill>
                                                                          <a:round/>
                                                                          <a:headEnd/>
                                                                          <a:tailEnd/>
                                                                        </a:ln>
                                                                        <a:extLst>
                                                                          <a:ext uri="{909E8E84-426E-40DD-AFC4-6F175D3DCCD1}">
                                                                            <a14:hiddenFill xmlns:a14="http://schemas.microsoft.com/office/drawing/2010/main">
                                                                              <a:solidFill>
                                                                                <a:srgbClr val="FFFFFF"/>
                                                                              </a:solidFill>
                                                                            </a14:hiddenFill>
                                                                          </a:ext>
                                                                        </a:extLst>
                                                                      </wps:spPr>
                                                                      <wps:bodyPr rot="0" vert="horz" wrap="square" lIns="91440" tIns="45720" rIns="91440" bIns="45720" anchor="t" anchorCtr="0" upright="1"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74" name="Group 44"/>
                                                                      <wpg:cNvGrpSpPr>
                                                                        <a:grpSpLocks/>
                                                                      </wpg:cNvGrpSpPr>
                                                                      <wpg:grpSpPr bwMode="auto">
                                                                        <a:xfrm>
                                                                          <a:off x="2160" y="5051"/>
                                                                          <a:ext cx="50" cy="0"/>
                                                                          <a:chOff x="2160" y="5051"/>
                                                                          <a:chExt cx="50" cy="0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75" name="Freeform 85"/>
                                                                        <wps:cNvSpPr>
                                                                          <a:spLocks/>
                                                                        </wps:cNvSpPr>
                                                                        <wps:spPr bwMode="auto">
                                                                          <a:xfrm>
                                                                            <a:off x="2160" y="5051"/>
                                                                            <a:ext cx="50" cy="0"/>
                                                                          </a:xfrm>
                                                                          <a:custGeom>
                                                                            <a:avLst/>
                                                                            <a:gdLst>
                                                                              <a:gd name="T0" fmla="+- 0 2160 2160"/>
                                                                              <a:gd name="T1" fmla="*/ T0 w 50"/>
                                                                              <a:gd name="T2" fmla="+- 0 2211 2160"/>
                                                                              <a:gd name="T3" fmla="*/ T2 w 50"/>
                                                                            </a:gdLst>
                                                                            <a:ahLst/>
                                                                            <a:cxnLst>
                                                                              <a:cxn ang="0">
                                                                                <a:pos x="T1" y="0"/>
                                                                              </a:cxn>
                                                                              <a:cxn ang="0">
                                                                                <a:pos x="T3" y="0"/>
                                                                              </a:cxn>
                                                                            </a:cxnLst>
                                                                            <a:rect l="0" t="0" r="r" b="b"/>
                                                                            <a:pathLst>
                                                                              <a:path w="50">
                                                                                <a:moveTo>
                                                                                  <a:pt x="0" y="0"/>
                                                                                </a:moveTo>
                                                                                <a:lnTo>
                                                                                  <a:pt x="51" y="0"/>
                                                                                </a:lnTo>
                                                                              </a:path>
                                                                            </a:pathLst>
                                                                          </a:custGeom>
                                                                          <a:noFill/>
                                                                          <a:ln w="13462">
                                                                            <a:solidFill>
                                                                              <a:srgbClr val="636363"/>
                                                                            </a:solidFill>
                                                                            <a:round/>
                                                                            <a:headEnd/>
                                                                            <a:tailEnd/>
                                                                          </a:ln>
                                                                          <a:extLst>
                                                                            <a:ext uri="{909E8E84-426E-40DD-AFC4-6F175D3DCCD1}">
                                                                              <a14:hiddenFill xmlns:a14="http://schemas.microsoft.com/office/drawing/2010/main">
                                                                                <a:solidFill>
                                                                                  <a:srgbClr val="FFFFFF"/>
                                                                                </a:solidFill>
                                                                              </a14:hiddenFill>
                                                                            </a:ext>
                                                                          </a:extLst>
                                                                        </wps:spPr>
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<a:noAutofit/>
                                                                        </wps:bodyPr>
                                                                      </wps:wsp>
                                                                      <wpg:grpSp>
                                                                        <wpg:cNvPr id="76" name="Group 45"/>
                                                                        <wpg:cNvGrpSpPr>
                                                                          <a:grpSpLocks/>
                                                                        </wpg:cNvGrpSpPr>
                                                                        <wpg:grpSpPr bwMode="auto">
                                                                          <a:xfrm>
                                                                            <a:off x="2211" y="5043"/>
                                                                            <a:ext cx="1740" cy="0"/>
                                                                            <a:chOff x="2211" y="5043"/>
                                                                            <a:chExt cx="1740" cy="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77" name="Freeform 84"/>
                                                                          <wps:cNvSpPr>
                                                                            <a:spLocks/>
                                                                          </wps:cNvSpPr>
                                                                          <wps:spPr bwMode="auto">
                                                                            <a:xfrm>
                                                                              <a:off x="2211" y="5043"/>
                                                                              <a:ext cx="1740" cy="0"/>
                                                                            </a:xfrm>
                                                                            <a:custGeom>
                                                                              <a:avLst/>
                                                                              <a:gdLst>
                                                                                <a:gd name="T0" fmla="+- 0 2211 2211"/>
                                                                                <a:gd name="T1" fmla="*/ T0 w 1740"/>
                                                                                <a:gd name="T2" fmla="+- 0 3951 2211"/>
                                                                                <a:gd name="T3" fmla="*/ T2 w 1740"/>
                                                                              </a:gdLst>
                                                                              <a:ahLst/>
                                                                              <a:cxnLst>
                                                                                <a:cxn ang="0">
                                                                                  <a:pos x="T1" y="0"/>
                                                                                </a:cxn>
                                                                                <a:cxn ang="0">
                                                                                  <a:pos x="T3" y="0"/>
                                                                                </a:cxn>
                                                                              </a:cxnLst>
                                                                              <a:rect l="0" t="0" r="r" b="b"/>
                                                                              <a:pathLst>
                                                                                <a:path w="1740">
                                                                                  <a:moveTo>
                                                                                    <a:pt x="0" y="0"/>
                                                                                  </a:moveTo>
                                                                                  <a:lnTo>
                                                                                    <a:pt x="1740" y="0"/>
                                                                                  </a:lnTo>
                                                                                </a:path>
                                                                              </a:pathLst>
                                                                            </a:custGeom>
                                                                            <a:noFill/>
                                                                            <a:ln w="4318">
                                                                              <a:solidFill>
                                                                                <a:srgbClr val="636363"/>
                                                                              </a:solidFill>
                                                                              <a:round/>
                                                                              <a:headEnd/>
                                                                              <a:tailEnd/>
                                                                            </a:ln>
                                                                            <a:extLst>
                                                                              <a:ext uri="{909E8E84-426E-40DD-AFC4-6F175D3DCCD1}">
                                                                                <a14:hiddenFill xmlns:a14="http://schemas.microsoft.com/office/drawing/2010/main">
                                                                                  <a:solidFill>
                                                                                    <a:srgbClr val="FFFFFF"/>
                                                                                  </a:solidFill>
                                                                                </a14:hiddenFill>
                                                                              </a:ext>
                                                                            </a:extLst>
                                                                          </wps:spPr>
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g:grpSp>
                                                                          <wpg:cNvPr id="78" name="Group 46"/>
                                                                          <wpg:cNvGrpSpPr>
                                                                            <a:grpSpLocks/>
                                                                          </wpg:cNvGrpSpPr>
                                                                          <wpg:grpSpPr bwMode="auto">
                                                                            <a:xfrm>
                                                                              <a:off x="2211" y="5053"/>
                                                                              <a:ext cx="1740" cy="0"/>
                                                                              <a:chOff x="2211" y="5053"/>
                                                                              <a:chExt cx="1740" cy="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79" name="Freeform 83"/>
                                                                            <wps:cNvSpPr>
                                                                              <a:spLocks/>
                                                                            </wps:cNvSpPr>
                                                                            <wps:spPr bwMode="auto">
                                                                              <a:xfrm>
                                                                                <a:off x="2211" y="5053"/>
                                                                                <a:ext cx="1740" cy="0"/>
                                                                              </a:xfrm>
                                                                              <a:custGeom>
                                                                                <a:avLst/>
                                                                                <a:gdLst>
                                                                                  <a:gd name="T0" fmla="+- 0 2211 2211"/>
                                                                                  <a:gd name="T1" fmla="*/ T0 w 1740"/>
                                                                                  <a:gd name="T2" fmla="+- 0 3951 2211"/>
                                                                                  <a:gd name="T3" fmla="*/ T2 w 1740"/>
                                                                                </a:gdLst>
                                                                                <a:ahLst/>
                                                                                <a:cxnLst>
                                                                                  <a:cxn ang="0">
                                                                                    <a:pos x="T1" y="0"/>
                                                                                  </a:cxn>
                                                                                  <a:cxn ang="0">
                                                                                    <a:pos x="T3" y="0"/>
                                                                                  </a:cxn>
                                                                                </a:cxnLst>
                                                                                <a:rect l="0" t="0" r="r" b="b"/>
                                                                                <a:pathLst>
                                                                                  <a:path w="1740">
                                                                                    <a:moveTo>
                                                                                      <a:pt x="0" y="0"/>
                                                                                    </a:moveTo>
                                                                                    <a:lnTo>
                                                                                      <a:pt x="1740" y="0"/>
                                                                                    </a:lnTo>
                                                                                  </a:path>
                                                                                </a:pathLst>
                                                                              </a:custGeom>
                                                                              <a:noFill/>
                                                                              <a:ln w="4318">
                                                                                <a:solidFill>
                                                                                  <a:srgbClr val="636363"/>
                                                                                </a:solidFill>
                                                                                <a:round/>
                                                                                <a:headEnd/>
                                                                                <a:tailEnd/>
                                                                              </a:ln>
                                                                              <a:extLst>
                                                                                <a:ext uri="{909E8E84-426E-40DD-AFC4-6F175D3DCCD1}">
                                                                                  <a14:hiddenFill xmlns:a14="http://schemas.microsoft.com/office/drawing/2010/main">
                                                                                    <a:solidFill>
                                                                                      <a:srgbClr val="FFFFFF"/>
                                                                                    </a:solidFill>
                                                                                  </a14:hiddenFill>
                                                                                </a:ext>
                                                                              </a:extLst>
                                                                            </wps:spPr>
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80" name="Group 47"/>
                                                                            <wpg:cNvGrpSpPr>
                                                                              <a:grpSpLocks/>
                                                                            </wpg:cNvGrpSpPr>
                                                                            <wpg:grpSpPr bwMode="auto">
                                                                              <a:xfrm>
                                                                                <a:off x="3951" y="5051"/>
                                                                                <a:ext cx="50" cy="0"/>
                                                                                <a:chOff x="3951" y="5051"/>
                                                                                <a:chExt cx="50" cy="0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81" name="Freeform 82"/>
                                                                              <wps:cNvSpPr>
                                                                                <a:spLocks/>
                                                                              </wps:cNvSpPr>
                                                                              <wps:spPr bwMode="auto">
                                                                                <a:xfrm>
                                                                                  <a:off x="3951" y="5051"/>
                                                                                  <a:ext cx="50" cy="0"/>
                                                                                </a:xfrm>
                                                                                <a:custGeom>
                                                                                  <a:avLst/>
                                                                                  <a:gdLst>
                                                                                    <a:gd name="T0" fmla="+- 0 3951 3951"/>
                                                                                    <a:gd name="T1" fmla="*/ T0 w 50"/>
                                                                                    <a:gd name="T2" fmla="+- 0 4002 3951"/>
                                                                                    <a:gd name="T3" fmla="*/ T2 w 50"/>
                                                                                  </a:gdLst>
                                                                                  <a:ahLst/>
                                                                                  <a:cxnLst>
                                                                                    <a:cxn ang="0">
                                                                                      <a:pos x="T1" y="0"/>
                                                                                    </a:cxn>
                                                                                    <a:cxn ang="0">
                                                                                      <a:pos x="T3" y="0"/>
                                                                                    </a:cxn>
                                                                                  </a:cxnLst>
                                                                                  <a:rect l="0" t="0" r="r" b="b"/>
                                                                                  <a:pathLst>
                                                                                    <a:path w="50">
                                                                                      <a:moveTo>
                                                                                        <a:pt x="0" y="0"/>
                                                                                      </a:moveTo>
                                                                                      <a:lnTo>
                                                                                        <a:pt x="51" y="0"/>
                                                                                      </a:lnTo>
                                                                                    </a:path>
                                                                                  </a:pathLst>
                                                                                </a:custGeom>
                                                                                <a:noFill/>
                                                                                <a:ln w="13462">
                                                                                  <a:solidFill>
                                                                                    <a:srgbClr val="636363"/>
                                                                                  </a:solidFill>
                                                                                  <a:round/>
                                                                                  <a:headEnd/>
                                                                                  <a:tailEnd/>
                                                                                </a:ln>
                                                                                <a:extLst>
                                                                                  <a:ext uri="{909E8E84-426E-40DD-AFC4-6F175D3DCCD1}">
                                                                                    <a14:hiddenFill xmlns:a14="http://schemas.microsoft.com/office/drawing/2010/main">
                                                                                      <a:solidFill>
                                                                                        <a:srgbClr val="FFFFFF"/>
                                                                                      </a:solidFill>
                                                                                    </a14:hiddenFill>
                                                                                  </a:ext>
                                                                                </a:extLst>
                                                                              </wps:spPr>
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<a:noAutofit/>
                                                                              </wps:bodyPr>
                                                                            </wps:wsp>
                                                                            <wpg:grpSp>
                                                                              <wpg:cNvPr id="82" name="Group 48"/>
                                                                              <wpg:cNvGrpSpPr>
                                                                                <a:grpSpLocks/>
                                                                              </wpg:cNvGrpSpPr>
                                                                              <wpg:grpSpPr bwMode="auto">
                                                                                <a:xfrm>
                                                                                  <a:off x="2211" y="5269"/>
                                                                                  <a:ext cx="1740" cy="0"/>
                                                                                  <a:chOff x="2211" y="5269"/>
                                                                                  <a:chExt cx="1740" cy="0"/>
                                                                                </a:xfrm>
                                                                              </wpg:grpSpPr>
                                                                              <wps:wsp>
                                                                                <wps:cNvPr id="83" name="Freeform 81"/>
                                                                                <wps:cNvSpPr>
                                                                                  <a:spLocks/>
                                                                                </wps:cNvSpPr>
                                                                                <wps:spPr bwMode="auto">
                                                                                  <a:xfrm>
                                                                                    <a:off x="2211" y="5269"/>
                                                                                    <a:ext cx="1740" cy="0"/>
                                                                                  </a:xfrm>
                                                                                  <a:custGeom>
                                                                                    <a:avLst/>
                                                                                    <a:gdLst>
                                                                                      <a:gd name="T0" fmla="+- 0 2211 2211"/>
                                                                                      <a:gd name="T1" fmla="*/ T0 w 1740"/>
                                                                                      <a:gd name="T2" fmla="+- 0 3951 2211"/>
                                                                                      <a:gd name="T3" fmla="*/ T2 w 1740"/>
                                                                                    </a:gdLst>
                                                                                    <a:ahLst/>
                                                                                    <a:cxnLst>
                                                                                      <a:cxn ang="0">
                                                                                        <a:pos x="T1" y="0"/>
                                                                                      </a:cxn>
                                                                                      <a:cxn ang="0">
                                                                                        <a:pos x="T3" y="0"/>
                                                                                      </a:cxn>
                                                                                    </a:cxnLst>
                                                                                    <a:rect l="0" t="0" r="r" b="b"/>
                                                                                    <a:pathLst>
                                                                                      <a:path w="1740">
                                                                                        <a:moveTo>
                                                                                          <a:pt x="0" y="0"/>
                                                                                        </a:moveTo>
                                                                                        <a:lnTo>
                                                                                          <a:pt x="1740" y="0"/>
                                                                                        </a:lnTo>
                                                                                      </a:path>
                                                                                    </a:pathLst>
                                                                                  </a:custGeom>
                                                                                  <a:noFill/>
                                                                                  <a:ln w="13462">
                                                                                    <a:solidFill>
                                                                                      <a:srgbClr val="EFEFEF"/>
                                                                                    </a:solidFill>
                                                                                    <a:round/>
                                                                                    <a:headEnd/>
                                                                                    <a:tailEnd/>
                                                                                  </a:ln>
                                                                                  <a:extLst>
                                                                                    <a:ext uri="{909E8E84-426E-40DD-AFC4-6F175D3DCCD1}">
                                                                                      <a14:hiddenFill xmlns:a14="http://schemas.microsoft.com/office/drawing/2010/main">
                                                                                        <a:solidFill>
                                                                                          <a:srgbClr val="FFFFFF"/>
                                                                                        </a:solidFill>
                                                                                      </a14:hiddenFill>
                                                                                    </a:ext>
                                                                                  </a:extLst>
                                                                                </wps:spPr>
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<a:noAutofit/>
                                                                                </wps:bodyPr>
                                                                              </wps:wsp>
                                                                              <wpg:grpSp>
                                                                                <wpg:cNvPr id="84" name="Group 49"/>
                                                                                <wpg:cNvGrpSpPr>
                                                                                  <a:grpSpLocks/>
                                                                                </wpg:cNvGrpSpPr>
                                                                                <wpg:grpSpPr bwMode="auto">
                                                                                  <a:xfrm>
                                                                                    <a:off x="2211" y="5456"/>
                                                                                    <a:ext cx="1740" cy="0"/>
                                                                                    <a:chOff x="2211" y="5456"/>
                                                                                    <a:chExt cx="1740" cy="0"/>
                                                                                  </a:xfrm>
                                                                                </wpg:grpSpPr>
                                                                                <wps:wsp>
                                                                                  <wps:cNvPr id="85" name="Freeform 80"/>
                                                                                  <wps:cNvSpPr>
                                                                                    <a:spLocks/>
                                                                                  </wps:cNvSpPr>
                                                                                  <wps:spPr bwMode="auto">
                                                                                    <a:xfrm>
                                                                                      <a:off x="2211" y="5456"/>
                                                                                      <a:ext cx="1740" cy="0"/>
                                                                                    </a:xfrm>
                                                                                    <a:custGeom>
                                                                                      <a:avLst/>
                                                                                      <a:gdLst>
                                                                                        <a:gd name="T0" fmla="+- 0 2211 2211"/>
                                                                                        <a:gd name="T1" fmla="*/ T0 w 1740"/>
                                                                                        <a:gd name="T2" fmla="+- 0 3951 2211"/>
                                                                                        <a:gd name="T3" fmla="*/ T2 w 1740"/>
                                                                                      </a:gdLst>
                                                                                      <a:ahLst/>
                                                                                      <a:cxnLst>
                                                                                        <a:cxn ang="0">
                                                                                          <a:pos x="T1" y="0"/>
                                                                                        </a:cxn>
                                                                                        <a:cxn ang="0">
                                                                                          <a:pos x="T3" y="0"/>
                                                                                        </a:cxn>
                                                                                      </a:cxnLst>
                                                                                      <a:rect l="0" t="0" r="r" b="b"/>
                                                                                      <a:pathLst>
                                                                                        <a:path w="1740">
                                                                                          <a:moveTo>
                                                                                            <a:pt x="0" y="0"/>
                                                                                          </a:moveTo>
                                                                                          <a:lnTo>
                                                                                            <a:pt x="1740" y="0"/>
                                                                                          </a:lnTo>
                                                                                        </a:path>
                                                                                      </a:pathLst>
                                                                                    </a:custGeom>
                                                                                    <a:noFill/>
                                                                                    <a:ln w="13462">
                                                                                      <a:solidFill>
                                                                                        <a:srgbClr val="EFEFEF"/>
                                                                                      </a:solidFill>
                                                                                      <a:round/>
                                                                                      <a:headEnd/>
                                                                                      <a:tailEnd/>
                                                                                    </a:ln>
                                                                                    <a:extLst>
                                                                                      <a:ext uri="{909E8E84-426E-40DD-AFC4-6F175D3DCCD1}">
                                                                                        <a14:hiddenFill xmlns:a14="http://schemas.microsoft.com/office/drawing/2010/main">
                                                                                          <a:solidFill>
                                                                                            <a:srgbClr val="FFFFFF"/>
                                                                                          </a:solidFill>
                                                                                        </a14:hiddenFill>
                                                                                      </a:ext>
                                                                                    </a:extLst>
                                                                                  </wps:spPr>
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<a:noAutofit/>
                                                                                  </wps:bodyPr>
                                                                                </wps:wsp>
                                                                                <wpg:grpSp>
                                                                                  <wpg:cNvPr id="86" name="Group 50"/>
                                                                                  <wpg:cNvGrpSpPr>
                                                                                    <a:grpSpLocks/>
                                                                                  </wpg:cNvGrpSpPr>
                                                                                  <wpg:grpSpPr bwMode="auto">
                                                                                    <a:xfrm>
                                                                                      <a:off x="2211" y="5653"/>
                                                                                      <a:ext cx="1740" cy="0"/>
                                                                                      <a:chOff x="2211" y="5653"/>
                                                                                      <a:chExt cx="1740" cy="0"/>
                                                                                    </a:xfrm>
                                                                                  </wpg:grpSpPr>
                                                                                  <wps:wsp>
                                                                                    <wps:cNvPr id="87" name="Freeform 79"/>
                                                                                    <wps:cNvSpPr>
                                                                                      <a:spLocks/>
                                                                                    </wps:cNvSpPr>
                                                                                    <wps:spPr bwMode="auto">
                                                                                      <a:xfrm>
                                                                                        <a:off x="2211" y="5653"/>
                                                                                        <a:ext cx="1740" cy="0"/>
                                                                                      </a:xfrm>
                                                                                      <a:custGeom>
                                                                                        <a:avLst/>
                                                                                        <a:gdLst>
                                                                                          <a:gd name="T0" fmla="+- 0 2211 2211"/>
                                                                                          <a:gd name="T1" fmla="*/ T0 w 1740"/>
                                                                                          <a:gd name="T2" fmla="+- 0 3951 2211"/>
                                                                                          <a:gd name="T3" fmla="*/ T2 w 1740"/>
                                                                                        </a:gdLst>
                                                                                        <a:ahLst/>
                                                                                        <a:cxnLst>
                                                                                          <a:cxn ang="0">
                                                                                            <a:pos x="T1" y="0"/>
                                                                                          </a:cxn>
                                                                                          <a:cxn ang="0">
                                                                                            <a:pos x="T3" y="0"/>
                                                                                          </a:cxn>
                                                                                        </a:cxnLst>
                                                                                        <a:rect l="0" t="0" r="r" b="b"/>
                                                                                        <a:pathLst>
                                                                                          <a:path w="1740">
                                                                                            <a:moveTo>
                                                                                              <a:pt x="0" y="0"/>
                                                                                            </a:moveTo>
                                                                                            <a:lnTo>
                                                                                              <a:pt x="1740" y="0"/>
                                                                                            </a:lnTo>
                                                                                          </a:path>
                                                                                        </a:pathLst>
                                                                                      </a:custGeom>
                                                                                      <a:noFill/>
                                                                                      <a:ln w="13462">
                                                                                        <a:solidFill>
                                                                                          <a:srgbClr val="EFEFEF"/>
                                                                                        </a:solidFill>
                                                                                        <a:round/>
                                                                                        <a:headEnd/>
                                                                                        <a:tailEnd/>
                                                                                      </a:ln>
                                                                                      <a:extLst>
                                                                                        <a:ext uri="{909E8E84-426E-40DD-AFC4-6F175D3DCCD1}">
                                                                                          <a14:hiddenFill xmlns:a14="http://schemas.microsoft.com/office/drawing/2010/main">
                                                                                            <a:solidFill>
                                                                                              <a:srgbClr val="FFFFFF"/>
                                                                                            </a:solidFill>
                                                                                          </a14:hiddenFill>
                                                                                        </a:ext>
                                                                                      </a:extLst>
                                                                                    </wps:spPr>
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<a:noAutofit/>
                                                                                    </wps:bodyPr>
                                                                                  </wps:wsp>
                                                                                  <wpg:grpSp>
                                                                                    <wpg:cNvPr id="88" name="Group 51"/>
                                                                                    <wpg:cNvGrpSpPr>
                                                                                      <a:grpSpLocks/>
                                                                                    </wpg:cNvGrpSpPr>
                                                                                    <wpg:grpSpPr bwMode="auto">
                                                                                      <a:xfrm>
                                                                                        <a:off x="2211" y="5845"/>
                                                                                        <a:ext cx="1740" cy="0"/>
                                                                                        <a:chOff x="2211" y="5845"/>
                                                                                        <a:chExt cx="1740" cy="0"/>
                                                                                      </a:xfrm>
                                                                                    </wpg:grpSpPr>
                                                                                    <wps:wsp>
                                                                                      <wps:cNvPr id="89" name="Freeform 78"/>
                                                                                      <wps:cNvSpPr>
                                                                                        <a:spLocks/>
                                                                                      </wps:cNvSpPr>
                                                                                      <wps:spPr bwMode="auto">
                                                                                        <a:xfrm>
                                                                                          <a:off x="2211" y="5845"/>
                                                                                          <a:ext cx="1740" cy="0"/>
                                                                                        </a:xfrm>
                                                                                        <a:custGeom>
                                                                                          <a:avLst/>
                                                                                          <a:gdLst>
                                                                                            <a:gd name="T0" fmla="+- 0 2211 2211"/>
                                                                                            <a:gd name="T1" fmla="*/ T0 w 1740"/>
                                                                                            <a:gd name="T2" fmla="+- 0 3951 2211"/>
                                                                                            <a:gd name="T3" fmla="*/ T2 w 1740"/>
                                                                                          </a:gdLst>
                                                                                          <a:ahLst/>
                                                                                          <a:cxnLst>
                                                                                            <a:cxn ang="0">
                                                                                              <a:pos x="T1" y="0"/>
                                                                                            </a:cxn>
                                                                                            <a:cxn ang="0">
                                                                                              <a:pos x="T3" y="0"/>
                                                                                            </a:cxn>
                                                                                          </a:cxnLst>
                                                                                          <a:rect l="0" t="0" r="r" b="b"/>
                                                                                          <a:pathLst>
                                                                                            <a:path w="1740">
                                                                                              <a:moveTo>
                                                                                                <a:pt x="0" y="0"/>
                                                                                              </a:moveTo>
                                                                                              <a:lnTo>
                                                                                                <a:pt x="1740" y="0"/>
                                                                                              </a:lnTo>
                                                                                            </a:path>
                                                                                          </a:pathLst>
                                                                                        </a:custGeom>
                                                                                        <a:noFill/>
                                                                                        <a:ln w="13462">
                                                                                          <a:solidFill>
                                                                                            <a:srgbClr val="EFEFEF"/>
                                                                                          </a:solidFill>
                                                                                          <a:round/>
                                                                                          <a:headEnd/>
                                                                                          <a:tailEnd/>
                                                                                        </a:ln>
                                                                                        <a:extLst>
                                                                                          <a:ext uri="{909E8E84-426E-40DD-AFC4-6F175D3DCCD1}">
                                                                                            <a14:hiddenFill xmlns:a14="http://schemas.microsoft.com/office/drawing/2010/main">
                                                                                              <a:solidFill>
                                                                                                <a:srgbClr val="FFFFFF"/>
                                                                                              </a:solidFill>
                                                                                            </a14:hiddenFill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wps:spPr>
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<a:noAutofit/>
                                                                                      </wps:bodyPr>
                                                                                    </wps:wsp>
                                                                                    <wpg:grpSp>
                                                                                      <wpg:cNvPr id="90" name="Group 52"/>
                                                                                      <wpg:cNvGrpSpPr>
                                                                                        <a:grpSpLocks/>
                                                                                      </wpg:cNvGrpSpPr>
                                                                                      <wpg:grpSpPr bwMode="auto">
                                                                                        <a:xfrm>
                                                                                          <a:off x="4621" y="2897"/>
                                                                                          <a:ext cx="0" cy="3041"/>
                                                                                          <a:chOff x="4621" y="2897"/>
                                                                                          <a:chExt cx="0" cy="3041"/>
                                                                                        </a:xfrm>
                                                                                      </wpg:grpSpPr>
                                                                                      <wps:wsp>
                                                                                        <wps:cNvPr id="91" name="Freeform 77"/>
                                                                                        <wps:cNvSpPr>
                                                                                          <a:spLocks/>
                                                                                        </wps:cNvSpPr>
                                                                                        <wps:spPr bwMode="auto">
                                                                                          <a:xfrm>
                                                                                            <a:off x="4621" y="2897"/>
                                                                                            <a:ext cx="0" cy="3041"/>
                                                                                          </a:xfrm>
                                                                                          <a:custGeom>
                                                                                            <a:avLst/>
                                                                                            <a:gdLst>
                                                                                              <a:gd name="T0" fmla="+- 0 2897 2897"/>
                                                                                              <a:gd name="T1" fmla="*/ 2897 h 3041"/>
                                                                                              <a:gd name="T2" fmla="+- 0 5939 2897"/>
                                                                                              <a:gd name="T3" fmla="*/ 5939 h 3041"/>
                                                                                            </a:gdLst>
                                                                                            <a:ahLst/>
                                                                                            <a:cxnLst>
                                                                                              <a:cxn ang="0">
                                                                                                <a:pos x="0" y="T1"/>
                                                                                              </a:cxn>
                                                                                              <a:cxn ang="0">
                                                                                                <a:pos x="0" y="T3"/>
                                                                                              </a:cxn>
                                                                                            </a:cxnLst>
                                                                                            <a:rect l="0" t="0" r="r" b="b"/>
                                                                                            <a:pathLst>
                                                                                              <a:path h="3041">
                                                                                                <a:moveTo>
                                                                                                  <a:pt x="0" y="0"/>
                                                                                                </a:moveTo>
                                                                                                <a:lnTo>
                                                                                                  <a:pt x="0" y="3042"/>
                                                                                                </a:lnTo>
                                                                                              </a:path>
                                                                                            </a:pathLst>
                                                                                          </a:custGeom>
                                                                                          <a:noFill/>
                                                                                          <a:ln w="13462">
                                                                                            <a:solidFill>
                                                                                              <a:srgbClr val="9F9F9F"/>
                                                                                            </a:solidFill>
                                                                                            <a:round/>
                                                                                            <a:headEnd/>
                                                                                            <a:tailEnd/>
                                                                                          </a:ln>
                                                                                          <a:extLst>
                                                                                            <a:ext uri="{909E8E84-426E-40DD-AFC4-6F175D3DCCD1}">
                                                                                              <a14:hiddenFill xmlns:a14="http://schemas.microsoft.com/office/drawing/2010/main">
                                                                                                <a:solidFill>
                                                                                                  <a:srgbClr val="FFFFFF"/>
                                                                                                </a:solidFill>
                                                                                              </a14:hiddenFill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wps:spPr>
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<a:noAutofit/>
                                                                                        </wps:bodyPr>
                                                                                      </wps:wsp>
                                                                                      <wpg:grpSp>
                                                                                        <wpg:cNvPr id="92" name="Group 53"/>
                                                                                        <wpg:cNvGrpSpPr>
                                                                                          <a:grpSpLocks/>
                                                                                        </wpg:cNvGrpSpPr>
                                                                                        <wpg:grpSpPr bwMode="auto">
                                                                                          <a:xfrm>
                                                                                            <a:off x="4662" y="2897"/>
                                                                                            <a:ext cx="0" cy="3041"/>
                                                                                            <a:chOff x="4662" y="2897"/>
                                                                                            <a:chExt cx="0" cy="3041"/>
                                                                                          </a:xfrm>
                                                                                        </wpg:grpSpPr>
                                                                                        <wps:wsp>
                                                                                          <wps:cNvPr id="93" name="Freeform 76"/>
                                                                                          <wps:cNvSpPr>
                                                                                            <a:spLocks/>
                                                                                          </wps:cNvSpPr>
                                                                                          <wps:spPr bwMode="auto">
                                                                                            <a:xfrm>
                                                                                              <a:off x="4662" y="2897"/>
                                                                                              <a:ext cx="0" cy="3041"/>
                                                                                            </a:xfrm>
                                                                                            <a:custGeom>
                                                                                              <a:avLst/>
                                                                                              <a:gdLst>
                                                                                                <a:gd name="T0" fmla="+- 0 2897 2897"/>
                                                                                                <a:gd name="T1" fmla="*/ 2897 h 3041"/>
                                                                                                <a:gd name="T2" fmla="+- 0 5939 2897"/>
                                                                                                <a:gd name="T3" fmla="*/ 5939 h 3041"/>
                                                                                              </a:gdLst>
                                                                                              <a:ahLst/>
                                                                                              <a:cxnLst>
                                                                                                <a:cxn ang="0">
                                                                                                  <a:pos x="0" y="T1"/>
                                                                                                </a:cxn>
                                                                                                <a:cxn ang="0">
                                                                                                  <a:pos x="0" y="T3"/>
                                                                                                </a:cxn>
                                                                                              </a:cxnLst>
                                                                                              <a:rect l="0" t="0" r="r" b="b"/>
                                                                                              <a:pathLst>
                                                                                                <a:path h="3041">
                                                                                                  <a:moveTo>
                                                                                                    <a:pt x="0" y="0"/>
                                                                                                  </a:moveTo>
                                                                                                  <a:lnTo>
                                                                                                    <a:pt x="0" y="3042"/>
                                                                                                  </a:lnTo>
                                                                                                </a:path>
                                                                                              </a:pathLst>
                                                                                            </a:custGeom>
                                                                                            <a:noFill/>
                                                                                            <a:ln w="13462">
                                                                                              <a:solidFill>
                                                                                                <a:srgbClr val="9F9F9F"/>
                                                                                              </a:solidFill>
                                                                                              <a:round/>
                                                                                              <a:headEnd/>
                                                                                              <a:tailEnd/>
                                                                                            </a:ln>
                                                                                            <a:extLst>
                                                                                              <a:ext uri="{909E8E84-426E-40DD-AFC4-6F175D3DCCD1}">
                                                                                                <a14:hiddenFill xmlns:a14="http://schemas.microsoft.com/office/drawing/2010/main">
                                                                                                  <a:solidFill>
                                                                                                    <a:srgbClr val="FFFFFF"/>
                                                                                                  </a:solidFill>
                                                                                                </a14:hiddenFill>
                                                                                              </a:ext>
                                                                                            </a:extLst>
                                                                                          </wps:spPr>
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<a:noAutofit/>
                                                                                          </wps:bodyPr>
                                                                                        </wps:wsp>
                                                                                        <wpg:grpSp>
                                                                                          <wpg:cNvPr id="94" name="Group 54"/>
                                                                                          <wpg:cNvGrpSpPr>
                                                                                            <a:grpSpLocks/>
                                                                                          </wpg:cNvGrpSpPr>
                                                                                          <wpg:grpSpPr bwMode="auto">
                                                                                            <a:xfrm>
                                                                                              <a:off x="4141" y="5941"/>
                                                                                              <a:ext cx="470" cy="0"/>
                                                                                              <a:chOff x="4141" y="5941"/>
                                                                                              <a:chExt cx="470" cy="0"/>
                                                                                            </a:xfrm>
                                                                                          </wpg:grpSpPr>
                                                                                          <wps:wsp>
                                                                                            <wps:cNvPr id="95" name="Freeform 75"/>
                                                                                            <wps:cNvSpPr>
                                                                                              <a:spLocks/>
                                                                                            </wps:cNvSpPr>
                                                                                            <wps:spPr bwMode="auto">
                                                                                              <a:xfrm>
                                                                                                <a:off x="4141" y="5941"/>
                                                                                                <a:ext cx="470" cy="0"/>
                                                                                              </a:xfrm>
                                                                                              <a:custGeom>
                                                                                                <a:avLst/>
                                                                                                <a:gdLst>
                                                                                                  <a:gd name="T0" fmla="+- 0 4141 4141"/>
                                                                                                  <a:gd name="T1" fmla="*/ T0 w 470"/>
                                                                                                  <a:gd name="T2" fmla="+- 0 4611 4141"/>
                                                                                                  <a:gd name="T3" fmla="*/ T2 w 470"/>
                                                                                                </a:gdLst>
                                                                                                <a:ahLst/>
                                                                                                <a:cxnLst>
                                                                                                  <a:cxn ang="0">
                                                                                                    <a:pos x="T1" y="0"/>
                                                                                                  </a:cxn>
                                                                                                  <a:cxn ang="0">
                                                                                                    <a:pos x="T3" y="0"/>
                                                                                                  </a:cxn>
                                                                                                </a:cxnLst>
                                                                                                <a:rect l="0" t="0" r="r" b="b"/>
                                                                                                <a:pathLst>
                                                                                                  <a:path w="470">
                                                                                                    <a:moveTo>
                                                                                                      <a:pt x="0" y="0"/>
                                                                                                    </a:moveTo>
                                                                                                    <a:lnTo>
                                                                                                      <a:pt x="470" y="0"/>
                                                                                                    </a:lnTo>
                                                                                                  </a:path>
                                                                                                </a:pathLst>
                                                                                              </a:custGeom>
                                                                                              <a:noFill/>
                                                                                              <a:ln w="4318">
                                                                                                <a:solidFill>
                                                                                                  <a:srgbClr val="636363"/>
                                                                                                </a:solidFill>
                                                                                                <a:round/>
                                                                                                <a:headEnd/>
                                                                                                <a:tailEnd/>
                                                                                              </a:ln>
                                                                                              <a:extLst>
                                                                                                <a:ext uri="{909E8E84-426E-40DD-AFC4-6F175D3DCCD1}">
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<a:solidFill>
                                                                                                      <a:srgbClr val="FFFFFF"/>
                                                                                                    </a:solidFill>
                                                                                                  </a14:hiddenFill>
                                                                                                </a:ext>
                                                                                              </a:extLst>
                                                                                            </wps:spPr>
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<a:noAutofit/>
                                                                                            </wps:bodyPr>
                                                                                          </wps:wsp>
                                                                                          <wpg:grpSp>
                                                                                            <wpg:cNvPr id="96" name="Group 55"/>
                                                                                            <wpg:cNvGrpSpPr>
                                                                                              <a:grpSpLocks/>
                                                                                            </wpg:cNvGrpSpPr>
                                                                                            <wpg:grpSpPr bwMode="auto">
                                                                                              <a:xfrm>
                                                                                                <a:off x="4141" y="5951"/>
                                                                                                <a:ext cx="470" cy="0"/>
                                                                                                <a:chOff x="4141" y="5951"/>
                                                                                                <a:chExt cx="470" cy="0"/>
                                                                                              </a:xfrm>
                                                                                            </wpg:grpSpPr>
                                                                                            <wps:wsp>
                                                                                              <wps:cNvPr id="97" name="Freeform 74"/>
                                                                                              <wps:cNvSpPr>
                                                                                                <a:spLocks/>
                                                                                              </wps:cNvSpPr>
                                                                                              <wps:spPr bwMode="auto">
                                                                                                <a:xfrm>
                                                                                                  <a:off x="4141" y="5951"/>
                                                                                                  <a:ext cx="470" cy="0"/>
                                                                                                </a:xfrm>
                                                                                                <a:custGeom>
                                                                                                  <a:avLst/>
                                                                                                  <a:gdLst>
                                                                                                    <a:gd name="T0" fmla="+- 0 4141 4141"/>
                                                                                                    <a:gd name="T1" fmla="*/ T0 w 470"/>
                                                                                                    <a:gd name="T2" fmla="+- 0 4611 4141"/>
                                                                                                    <a:gd name="T3" fmla="*/ T2 w 470"/>
                                                                                                  </a:gdLst>
                                                                                                  <a:ahLst/>
                                                                                                  <a:cxnLst>
                                                                                                    <a:cxn ang="0">
                                                                                                      <a:pos x="T1" y="0"/>
                                                                                                    </a:cxn>
                                                                                                    <a:cxn ang="0">
                                                                                                      <a:pos x="T3" y="0"/>
                                                                                                    </a:cxn>
                                                                                                  </a:cxnLst>
                                                                                                  <a:rect l="0" t="0" r="r" b="b"/>
                                                                                                  <a:pathLst>
                                                                                                    <a:path w="470">
                                                                                                      <a:moveTo>
                                                                                                        <a:pt x="0" y="0"/>
                                                                                                      </a:moveTo>
                                                                                                      <a:lnTo>
                                                                                                        <a:pt x="470" y="0"/>
                                                                                                      </a:lnTo>
                                                                                                    </a:path>
                                                                                                  </a:pathLst>
                                                                                                </a:custGeom>
                                                                                                <a:noFill/>
                                                                                                <a:ln w="4318">
                                                                                                  <a:solidFill>
                                                                                                    <a:srgbClr val="636363"/>
                                                                                                  </a:solidFill>
                                                                                                  <a:round/>
                                                                                                  <a:headEnd/>
                                                                                                  <a:tailEnd/>
                                                                                                </a:ln>
                                                                                                <a:extLst>
                                                                                                  <a:ext uri="{909E8E84-426E-40DD-AFC4-6F175D3DCCD1}">
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<a:solidFill>
                                                                                                        <a:srgbClr val="FFFFFF"/>
                                                                                                      </a:solidFill>
                                                                                                    </a14:hiddenFill>
                                                                                                  </a:ext>
                                                                                                </a:extLst>
                                                                                              </wps:spPr>
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<a:noAutofit/>
                                                                                              </wps:bodyPr>
                                                                                            </wps:wsp>
                                                                                            <wpg:grpSp>
                                                                                              <wpg:cNvPr id="98" name="Group 56"/>
                                                                                              <wpg:cNvGrpSpPr>
                                                                                                <a:grpSpLocks/>
                                                                                              </wpg:cNvGrpSpPr>
                                                                                              <wpg:grpSpPr bwMode="auto">
                                                                                                <a:xfrm>
                                                                                                  <a:off x="4611" y="5941"/>
                                                                                                  <a:ext cx="14" cy="0"/>
                                                                                                  <a:chOff x="4611" y="5941"/>
                                                                                                  <a:chExt cx="14" cy="0"/>
                                                                                                </a:xfrm>
                                                                                              </wpg:grpSpPr>
                                                                                              <wps:wsp>
                                                                                                <wps:cNvPr id="99" name="Freeform 73"/>
                                                                                                <wps:cNvSpPr>
                                                                                                  <a:spLocks/>
                                                                                                </wps:cNvSpPr>
                                                                                                <wps:spPr bwMode="auto">
                                                                                                  <a:xfrm>
                                                                                                    <a:off x="4611" y="5941"/>
                                                                                                    <a:ext cx="14" cy="0"/>
                                                                                                  </a:xfrm>
                                                                                                  <a:custGeom>
                                                                                                    <a:avLst/>
                                                                                                    <a:gdLst>
                                                                                                      <a:gd name="T0" fmla="+- 0 4611 4611"/>
                                                                                                      <a:gd name="T1" fmla="*/ T0 w 14"/>
                                                                                                      <a:gd name="T2" fmla="+- 0 4626 4611"/>
                                                                                                      <a:gd name="T3" fmla="*/ T2 w 14"/>
                                                                                                    </a:gdLst>
                                                                                                    <a:ahLst/>
                                                                                                    <a:cxnLst>
                                                                                                      <a:cxn ang="0">
                                                                                                        <a:pos x="T1" y="0"/>
                                                                                                      </a:cxn>
                                                                                                      <a:cxn ang="0">
                                                                                                        <a:pos x="T3" y="0"/>
                                                                                                      </a:cxn>
                                                                                                    </a:cxnLst>
                                                                                                    <a:rect l="0" t="0" r="r" b="b"/>
                                                                                                    <a:pathLst>
                                                                                                      <a:path w="14">
                                                                                                        <a:moveTo>
                                                                                                          <a:pt x="0" y="0"/>
                                                                                                        </a:moveTo>
                                                                                                        <a:lnTo>
                                                                                                          <a:pt x="15" y="0"/>
                                                                                                        </a:lnTo>
                                                                                                      </a:path>
                                                                                                    </a:pathLst>
                                                                                                  </a:custGeom>
                                                                                                  <a:noFill/>
                                                                                                  <a:ln w="4318">
                                                                                                    <a:solidFill>
                                                                                                      <a:srgbClr val="636363"/>
                                                                                                    </a:solidFill>
                                                                                                    <a:round/>
                                                                                                    <a:headEnd/>
                                                                                                    <a:tailEnd/>
                                                                                                  </a:ln>
                                                                                                  <a:extLst>
                                                                                                    <a:ext uri="{909E8E84-426E-40DD-AFC4-6F175D3DCCD1}">
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<a:solidFill>
                                                                                                          <a:srgbClr val="FFFFFF"/>
                                                                                                        </a:solidFill>
                                                                                                      </a14:hiddenFill>
                                                                                                    </a:ext>
                                                                                                  </a:extLst>
                                                                                                </wps:spPr>
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<a:noAutofit/>
                                                                                                </wps:bodyPr>
                                                                                              </wps:wsp>
                                                                                              <wpg:grpSp>
                                                                                                <wpg:cNvPr id="100" name="Group 57"/>
                                                                                                <wpg:cNvGrpSpPr>
                                                                                                  <a:grpSpLocks/>
                                                                                                </wpg:cNvGrpSpPr>
                                                                                                <wpg:grpSpPr bwMode="auto">
                                                                                                  <a:xfrm>
                                                                                                    <a:off x="4611" y="5951"/>
                                                                                                    <a:ext cx="14" cy="0"/>
                                                                                                    <a:chOff x="4611" y="5951"/>
                                                                                                    <a:chExt cx="14" cy="0"/>
                                                                                                  </a:xfrm>
                                                                                                </wpg:grpSpPr>
                                                                                                <wps:wsp>
                                                                                                  <wps:cNvPr id="101" name="Freeform 72"/>
                                                                                                  <wps:cNvSpPr>
                                                                                                    <a:spLocks/>
                                                                                                  </wps:cNvSpPr>
                                                                                                  <wps:spPr bwMode="auto">
                                                                                                    <a:xfrm>
                                                                                                      <a:off x="4611" y="5951"/>
                                                                                                      <a:ext cx="14" cy="0"/>
                                                                                                    </a:xfrm>
                                                                                                    <a:custGeom>
                                                                                                      <a:avLst/>
                                                                                                      <a:gdLst>
                                                                                                        <a:gd name="T0" fmla="+- 0 4611 4611"/>
                                                                                                        <a:gd name="T1" fmla="*/ T0 w 14"/>
                                                                                                        <a:gd name="T2" fmla="+- 0 4626 4611"/>
                                                                                                        <a:gd name="T3" fmla="*/ T2 w 14"/>
                                                                                                      </a:gdLst>
                                                                                                      <a:ahLst/>
                                                                                                      <a:cxnLst>
                                                                                                        <a:cxn ang="0">
                                                                                                          <a:pos x="T1" y="0"/>
                                                                                                        </a:cxn>
                                                                                                        <a:cxn ang="0">
                                                                                                          <a:pos x="T3" y="0"/>
                                                                                                        </a:cxn>
                                                                                                      </a:cxnLst>
                                                                                                      <a:rect l="0" t="0" r="r" b="b"/>
                                                                                                      <a:pathLst>
                                                                                                        <a:path w="14">
                                                                                                          <a:moveTo>
                                                                                                            <a:pt x="0" y="0"/>
                                                                                                          </a:moveTo>
                                                                                                          <a:lnTo>
                                                                                                            <a:pt x="15" y="0"/>
                                                                                                          </a:lnTo>
                                                                                                        </a:path>
                                                                                                      </a:pathLst>
                                                                                                    </a:custGeom>
                                                                                                    <a:noFill/>
                                                                                                    <a:ln w="4318">
                                                                                                      <a:solidFill>
                                                                                                        <a:srgbClr val="636363"/>
                                                                                                      </a:solidFill>
                                                                                                      <a:round/>
                                                                                                      <a:headEnd/>
                                                                                                      <a:tailEnd/>
                                                                                                    </a:ln>
                                                                                                    <a:extLst>
                                                                                                      <a:ext uri="{909E8E84-426E-40DD-AFC4-6F175D3DCCD1}">
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<a:solidFill>
                                                                                                            <a:srgbClr val="FFFFFF"/>
                                                                                                          </a:solidFill>
                                                                                                        </a14:hiddenFill>
                                                                                                      </a:ext>
                                                                                                    </a:extLst>
                                                                                                  </wps:spPr>
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<a:noAutofit/>
                                                                                                  </wps:bodyPr>
                                                                                                </wps:wsp>
                                                                                                <wpg:grpSp>
                                                                                                  <wpg:cNvPr id="102" name="Group 58"/>
                                                                                                  <wpg:cNvGrpSpPr>
                                                                                                    <a:grpSpLocks/>
                                                                                                  </wpg:cNvGrpSpPr>
                                                                                                  <wpg:grpSpPr bwMode="auto">
                                                                                                    <a:xfrm>
                                                                                                      <a:off x="4626" y="5941"/>
                                                                                                      <a:ext cx="26" cy="0"/>
                                                                                                      <a:chOff x="4626" y="5941"/>
                                                                                                      <a:chExt cx="26" cy="0"/>
                                                                                                    </a:xfrm>
                                                                                                  </wpg:grpSpPr>
                                                                                                  <wps:wsp>
                                                                                                    <wps:cNvPr id="103" name="Freeform 71"/>
                                                                                                    <wps:cNvSpPr>
                                                                                                      <a:spLocks/>
                                                                                                    </wps:cNvSpPr>
                                                                                                    <wps:spPr bwMode="auto">
                                                                                                      <a:xfrm>
                                                                                                        <a:off x="4626" y="5941"/>
                                                                                                        <a:ext cx="26" cy="0"/>
                                                                                                      </a:xfrm>
                                                                                                      <a:custGeom>
                                                                                                        <a:avLst/>
                                                                                                        <a:gdLst>
                                                                                                          <a:gd name="T0" fmla="+- 0 4626 4626"/>
                                                                                                          <a:gd name="T1" fmla="*/ T0 w 26"/>
                                                                                                          <a:gd name="T2" fmla="+- 0 4652 4626"/>
                                                                                                          <a:gd name="T3" fmla="*/ T2 w 26"/>
                                                                                                        </a:gdLst>
                                                                                                        <a:ahLst/>
                                                                                                        <a:cxnLst>
                                                                                                          <a:cxn ang="0">
                                                                                                            <a:pos x="T1" y="0"/>
                                                                                                          </a:cxn>
                                                                                                          <a:cxn ang="0">
                                                                                                            <a:pos x="T3" y="0"/>
                                                                                                          </a:cxn>
                                                                                                        </a:cxnLst>
                                                                                                        <a:rect l="0" t="0" r="r" b="b"/>
                                                                                                        <a:pathLst>
                                                                                                          <a:path w="26">
                                                                                                            <a:moveTo>
                                                                                                              <a:pt x="0" y="0"/>
                                                                                                            </a:moveTo>
                                                                                                            <a:lnTo>
                                                                                                              <a:pt x="26" y="0"/>
                                                                                                            </a:lnTo>
                                                                                                          </a:path>
                                                                                                        </a:pathLst>
                                                                                                      </a:custGeom>
                                                                                                      <a:noFill/>
                                                                                                      <a:ln w="4318">
                                                                                                        <a:solidFill>
                                                                                                          <a:srgbClr val="636363"/>
                                                                                                        </a:solidFill>
                                                                                                        <a:round/>
                                                                                                        <a:headEnd/>
                                                                                                        <a:tailEnd/>
                                                                                                      </a:ln>
                                                                                                      <a:extLst>
                                                                                                        <a:ext uri="{909E8E84-426E-40DD-AFC4-6F175D3DCCD1}">
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<a:solidFill>
                                                                                                              <a:srgbClr val="FFFFFF"/>
                                                                                                            </a:solidFill>
                                                                                                          </a14:hiddenFill>
                                                                                                        </a:ext>
                                                                                                      </a:extLst>
                                                                                                    </wps:spPr>
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<a:noAutofit/>
                                                                                                    </wps:bodyPr>
                                                                                                  </wps:wsp>
                                                                                                  <wpg:grpSp>
                                                                                                    <wpg:cNvPr id="104" name="Group 59"/>
                                                                                                    <wpg:cNvGrpSpPr>
                                                                                                      <a:grpSpLocks/>
                                                                                                    </wpg:cNvGrpSpPr>
                                                                                                    <wpg:grpSpPr bwMode="auto">
                                                                                                      <a:xfrm>
                                                                                                        <a:off x="4626" y="5951"/>
                                                                                                        <a:ext cx="26" cy="0"/>
                                                                                                        <a:chOff x="4626" y="5951"/>
                                                                                                        <a:chExt cx="26" cy="0"/>
                                                                                                      </a:xfrm>
                                                                                                    </wpg:grpSpPr>
                                                                                                    <wps:wsp>
                                                                                                      <wps:cNvPr id="105" name="Freeform 70"/>
                                                                                                      <wps:cNvSpPr>
                                                                                                        <a:spLocks/>
                                                                                                      </wps:cNvSpPr>
                                                                                                      <wps:spPr bwMode="auto">
                                                                                                        <a:xfrm>
                                                                                                          <a:off x="4626" y="5951"/>
                                                                                                          <a:ext cx="26" cy="0"/>
                                                                                                        </a:xfrm>
                                                                                                        <a:custGeom>
                                                                                                          <a:avLst/>
                                                                                                          <a:gdLst>
                                                                                                            <a:gd name="T0" fmla="+- 0 4626 4626"/>
                                                                                                            <a:gd name="T1" fmla="*/ T0 w 26"/>
                                                                                                            <a:gd name="T2" fmla="+- 0 4652 4626"/>
                                                                                                            <a:gd name="T3" fmla="*/ T2 w 26"/>
                                                                                                          </a:gdLst>
                                                                                                          <a:ahLst/>
                                                                                                          <a:cxnLst>
                                                                                                            <a:cxn ang="0">
                                                                                                              <a:pos x="T1" y="0"/>
                                                                                                            </a:cxn>
                                                                                                            <a:cxn ang="0">
                                                                                                              <a:pos x="T3" y="0"/>
                                                                                                            </a:cxn>
                                                                                                          </a:cxnLst>
                                                                                                          <a:rect l="0" t="0" r="r" b="b"/>
                                                                                                          <a:pathLst>
                                                                                                            <a:path w="26">
                                                                                                              <a:moveTo>
                                                                                                                <a:pt x="0" y="0"/>
                                                                                                              </a:moveTo>
                                                                                                              <a:lnTo>
                                                                                                                <a:pt x="26" y="0"/>
                                                                                                              </a:lnTo>
                                                                                                            </a:path>
                                                                                                          </a:pathLst>
                                                                                                        </a:custGeom>
                                                                                                        <a:noFill/>
                                                                                                        <a:ln w="4318">
                                                                                                          <a:solidFill>
                                                                                                            <a:srgbClr val="636363"/>
                                                                                                          </a:solidFill>
                                                                                                          <a:round/>
                                                                                                          <a:headEnd/>
                                                                                                          <a:tailEnd/>
                                                                                                        </a:ln>
                                                                                                        <a:extLst>
                                                                                                          <a:ext uri="{909E8E84-426E-40DD-AFC4-6F175D3DCCD1}">
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<a:solidFill>
                                                                                                                <a:srgbClr val="FFFFFF"/>
                                                                                                              </a:solidFill>
                                                                                                            </a14:hiddenFill>
                                                                                                          </a:ext>
                                                                                                        </a:extLst>
                                                                                                      </wps:spPr>
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<a:noAutofit/>
                                                                                                      </wps:bodyPr>
                                                                                                    </wps:wsp>
                                                                                                    <wpg:grpSp>
                                                                                                      <wpg:cNvPr id="106" name="Group 60"/>
                                                                                                      <wpg:cNvGrpSpPr>
                                                                                                        <a:grpSpLocks/>
                                                                                                      </wpg:cNvGrpSpPr>
                                                                                                      <wpg:grpSpPr bwMode="auto">
                                                                                                        <a:xfrm>
                                                                                                          <a:off x="4652" y="5941"/>
                                                                                                          <a:ext cx="14" cy="0"/>
                                                                                                          <a:chOff x="4652" y="5941"/>
                                                                                                          <a:chExt cx="14" cy="0"/>
                                                                                                        </a:xfrm>
                                                                                                      </wpg:grpSpPr>
                                                                                                      <wps:wsp>
                                                                                                        <wps:cNvPr id="107" name="Freeform 69"/>
                                                                                                        <wps:cNvSpPr>
                                                                                                          <a:spLocks/>
                                                                                                        </wps:cNvSpPr>
                                                                                                        <wps:spPr bwMode="auto">
                                                                                                          <a:xfrm>
                                                                                                            <a:off x="4652" y="5941"/>
                                                                                                            <a:ext cx="14" cy="0"/>
                                                                                                          </a:xfrm>
                                                                                                          <a:custGeom>
                                                                                                            <a:avLst/>
                                                                                                            <a:gdLst>
                                                                                                              <a:gd name="T0" fmla="+- 0 4652 4652"/>
                                                                                                              <a:gd name="T1" fmla="*/ T0 w 14"/>
                                                                                                              <a:gd name="T2" fmla="+- 0 4667 4652"/>
                                                                                                              <a:gd name="T3" fmla="*/ T2 w 14"/>
                                                                                                            </a:gdLst>
                                                                                                            <a:ahLst/>
                                                                                                            <a:cxnLst>
                                                                                                              <a:cxn ang="0">
                                                                                                                <a:pos x="T1" y="0"/>
                                                                                                              </a:cxn>
                                                                                                              <a:cxn ang="0">
                                                                                                                <a:pos x="T3" y="0"/>
                                                                                                              </a:cxn>
                                                                                                            </a:cxnLst>
                                                                                                            <a:rect l="0" t="0" r="r" b="b"/>
                                                                                                            <a:pathLst>
                                                                                                              <a:path w="14">
                                                                                                                <a:moveTo>
                                                                                                                  <a:pt x="0" y="0"/>
                                                                                                                </a:moveTo>
                                                                                                                <a:lnTo>
                                                                                                                  <a:pt x="15" y="0"/>
                                                                                                                </a:lnTo>
                                                                                                              </a:path>
                                                                                                            </a:pathLst>
                                                                                                          </a:custGeom>
                                                                                                          <a:noFill/>
                                                                                                          <a:ln w="4318">
                                                                                                            <a:solidFill>
                                                                                                              <a:srgbClr val="636363"/>
                                                                                                            </a:solidFill>
                                                                                                            <a:round/>
                                                                                                            <a:headEnd/>
                                                                                                            <a:tailEnd/>
                                                                                                          </a:ln>
                                                                                                          <a:extLst>
                                                                                                            <a:ext uri="{909E8E84-426E-40DD-AFC4-6F175D3DCCD1}">
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<a:solidFill>
                                                                                                                  <a:srgbClr val="FFFFFF"/>
                                                                                                                </a:solidFill>
                                                                                                              </a14:hiddenFill>
                                                                                                            </a:ext>
                                                                                                          </a:extLst>
                                                                                                        </wps:spPr>
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<a:noAutofit/>
                                                                                                        </wps:bodyPr>
                                                                                                      </wps:wsp>
                                                                                                      <wpg:grpSp>
                                                                                                        <wpg:cNvPr id="108" name="Group 61"/>
                                                                                                        <wpg:cNvGrpSpPr>
                                                                                                          <a:grpSpLocks/>
                                                                                                        </wpg:cNvGrpSpPr>
                                                                                                        <wpg:grpSpPr bwMode="auto">
                                                                                                          <a:xfrm>
                                                                                                            <a:off x="4652" y="5951"/>
                                                                                                            <a:ext cx="14" cy="0"/>
                                                                                                            <a:chOff x="4652" y="5951"/>
                                                                                                            <a:chExt cx="14" cy="0"/>
                                                                                                          </a:xfrm>
                                                                                                        </wpg:grpSpPr>
                                                                                                        <wps:wsp>
                                                                                                          <wps:cNvPr id="109" name="Freeform 68"/>
                                                                                                          <wps:cNvSpPr>
                                                                                                            <a:spLocks/>
                                                                                                          </wps:cNvSpPr>
                                                                                                          <wps:spPr bwMode="auto">
                                                                                                            <a:xfrm>
                                                                                                              <a:off x="4652" y="5951"/>
                                                                                                              <a:ext cx="14" cy="0"/>
                                                                                                            </a:xfrm>
                                                                                                            <a:custGeom>
                                                                                                              <a:avLst/>
                                                                                                              <a:gdLst>
                                                                                                                <a:gd name="T0" fmla="+- 0 4652 4652"/>
                                                                                                                <a:gd name="T1" fmla="*/ T0 w 14"/>
                                                                                                                <a:gd name="T2" fmla="+- 0 4667 4652"/>
                                                                                                                <a:gd name="T3" fmla="*/ T2 w 14"/>
                                                                                                              </a:gdLst>
                                                                                                              <a:ahLst/>
                                                                                                              <a:cxnLst>
                                                                                                                <a:cxn ang="0">
                                                                                                                  <a:pos x="T1" y="0"/>
                                                                                                                </a:cxn>
                                                                                                                <a:cxn ang="0">
                                                                                                                  <a:pos x="T3" y="0"/>
                                                                                                                </a:cxn>
                                                                                                              </a:cxnLst>
                                                                                                              <a:rect l="0" t="0" r="r" b="b"/>
                                                                                                              <a:pathLst>
                                                                                                                <a:path w="14">
                                                                                                                  <a:moveTo>
                                                                                                                    <a:pt x="0" y="0"/>
                                                                                                                  </a:moveTo>
                                                                                                                  <a:lnTo>
                                                                                                                    <a:pt x="15" y="0"/>
                                                                                                                  </a:lnTo>
                                                                                                                </a:path>
                                                                                                              </a:pathLst>
                                                                                                            </a:custGeom>
                                                                                                            <a:noFill/>
                                                                                                            <a:ln w="4318">
                                                                                                              <a:solidFill>
                                                                                                                <a:srgbClr val="636363"/>
                                                                                                              </a:solidFill>
                                                                                                              <a:round/>
                                                                                                              <a:headEnd/>
                                                                                                              <a:tailEnd/>
                                                                                                            </a:ln>
                                                                                                            <a:extLst>
                                                                                                              <a:ext uri="{909E8E84-426E-40DD-AFC4-6F175D3DCCD1}">
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<a:solidFill>
                                                                                                                    <a:srgbClr val="FFFFFF"/>
                                                                                                                  </a:solidFill>
                                                                                                                </a14:hiddenFill>
                                                                                                              </a:ext>
                                                                                                            </a:extLst>
                                                                                                          </wps:spPr>
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<a:noAutofit/>
                                                                                                          </wps:bodyPr>
                                                                                                        </wps:wsp>
                                                                                                        <wpg:grpSp>
                                                                                                          <wpg:cNvPr id="110" name="Group 62"/>
                                                                                                          <wpg:cNvGrpSpPr>
                                                                                                            <a:grpSpLocks/>
                                                                                                          </wpg:cNvGrpSpPr>
                                                                                                          <wpg:grpSpPr bwMode="auto">
                                                                                                            <a:xfrm>
                                                                                                              <a:off x="4667" y="5941"/>
                                                                                                              <a:ext cx="5" cy="0"/>
                                                                                                              <a:chOff x="4667" y="5941"/>
                                                                                                              <a:chExt cx="5" cy="0"/>
                                                                                                            </a:xfrm>
                                                                                                          </wpg:grpSpPr>
                                                                                                          <wps:wsp>
                                                                                                            <wps:cNvPr id="111" name="Freeform 67"/>
                                                                                                            <wps:cNvSpPr>
                                                                                                              <a:spLocks/>
                                                                                                            </wps:cNvSpPr>
                                                                                                            <wps:spPr bwMode="auto">
                                                                                                              <a:xfrm>
                                                                                                                <a:off x="4667" y="5941"/>
                                                                                                                <a:ext cx="5" cy="0"/>
                                                                                                              </a:xfrm>
                                                                                                              <a:custGeom>
                                                                                                                <a:avLst/>
                                                                                                                <a:gdLst>
                                                                                                                  <a:gd name="T0" fmla="+- 0 4667 4667"/>
                                                                                                                  <a:gd name="T1" fmla="*/ T0 w 5"/>
                                                                                                                  <a:gd name="T2" fmla="+- 0 4671 4667"/>
                                                                                                                  <a:gd name="T3" fmla="*/ T2 w 5"/>
                                                                                                                </a:gdLst>
                                                                                                                <a:ahLst/>
                                                                                                                <a:cxnLst>
                                                                                                                  <a:cxn ang="0">
                                                                                                                    <a:pos x="T1" y="0"/>
                                                                                                                  </a:cxn>
                                                                                                                  <a:cxn ang="0">
                                                                                                                    <a:pos x="T3" y="0"/>
                                                                                                                  </a:cxn>
                                                                                                                </a:cxnLst>
                                                                                                                <a:rect l="0" t="0" r="r" b="b"/>
                                                                                                                <a:pathLst>
                                                                                                                  <a:path w="5">
                                                                                                                    <a:moveTo>
                                                                                                                      <a:pt x="0" y="0"/>
                                                                                                                    </a:moveTo>
                                                                                                                    <a:lnTo>
                                                                                                                      <a:pt x="4" y="0"/>
                                                                                                                    </a:lnTo>
                                                                                                                  </a:path>
                                                                                                                </a:pathLst>
                                                                                                              </a:custGeom>
                                                                                                              <a:noFill/>
                                                                                                              <a:ln w="4318">
                                                                                                                <a:solidFill>
                                                                                                                  <a:srgbClr val="636363"/>
                                                                                                                </a:solidFill>
                                                                                                                <a:round/>
                                                                                                                <a:headEnd/>
                                                                                                                <a:tailEnd/>
                                                                                                              </a:ln>
                                                                                                              <a:extLst>
                                                                                                                <a:ext uri="{909E8E84-426E-40DD-AFC4-6F175D3DCCD1}">
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<a:solidFill>
                                                                                                                      <a:srgbClr val="FFFFFF"/>
                                                                                                                    </a:solidFill>
                                                                                                                  </a14:hiddenFill>
                                                                                                                </a:ext>
                                                                                                              </a:extLst>
                                                                                                            </wps:spPr>
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<a:noAutofit/>
                                                                                                            </wps:bodyPr>
                                                                                                          </wps:wsp>
                                                                                                          <wpg:grpSp>
                                                                                                            <wpg:cNvPr id="112" name="Group 63"/>
                                                                                                            <wpg:cNvGrpSpPr>
                                                                                                              <a:grpSpLocks/>
                                                                                                            </wpg:cNvGrpSpPr>
                                                                                                            <wpg:grpSpPr bwMode="auto">
                                                                                                              <a:xfrm>
                                                                                                                <a:off x="4667" y="5951"/>
                                                                                                                <a:ext cx="5" cy="0"/>
                                                                                                                <a:chOff x="4667" y="5951"/>
                                                                                                                <a:chExt cx="5" cy="0"/>
                                                                                                              </a:xfrm>
                                                                                                            </wpg:grpSpPr>
                                                                                                            <wps:wsp>
                                                                                                              <wps:cNvPr id="113" name="Freeform 66"/>
                                                                                                              <wps:cNvSpPr>
                                                                                                                <a:spLocks/>
                                                                                                              </wps:cNvSpPr>
                                                                                                              <wps:spPr bwMode="auto">
                                                                                                                <a:xfrm>
                                                                                                                  <a:off x="4667" y="5951"/>
                                                                                                                  <a:ext cx="5" cy="0"/>
                                                                                                                </a:xfrm>
                                                                                                                <a:custGeom>
                                                                                                                  <a:avLst/>
                                                                                                                  <a:gdLst>
                                                                                                                    <a:gd name="T0" fmla="+- 0 4667 4667"/>
                                                                                                                    <a:gd name="T1" fmla="*/ T0 w 5"/>
                                                                                                                    <a:gd name="T2" fmla="+- 0 4671 4667"/>
                                                                                                                    <a:gd name="T3" fmla="*/ T2 w 5"/>
                                                                                                                  </a:gdLst>
                                                                                                                  <a:ahLst/>
                                                                                                                  <a:cxnLst>
                                                                                                                    <a:cxn ang="0">
                                                                                                                      <a:pos x="T1" y="0"/>
                                                                                                                    </a:cxn>
                                                                                                                    <a:cxn ang="0">
                                                                                                                      <a:pos x="T3" y="0"/>
                                                                                                                    </a:cxn>
                                                                                                                  </a:cxnLst>
                                                                                                                  <a:rect l="0" t="0" r="r" b="b"/>
                                                                                                                  <a:pathLst>
                                                                                                                    <a:path w="5">
                                                                                                                      <a:moveTo>
                                                                                                                        <a:pt x="0" y="0"/>
                                                                                                                      </a:moveTo>
                                                                                                                      <a:lnTo>
                                                                                                                        <a:pt x="4" y="0"/>
                                                                                                                      </a:lnTo>
                                                                                                                    </a:path>
                                                                                                                  </a:pathLst>
                                                                                                                </a:custGeom>
                                                                                                                <a:noFill/>
                                                                                                                <a:ln w="4318">
                                                                                                                  <a:solidFill>
                                                                                                                    <a:srgbClr val="636363"/>
                                                                                                                  </a:solidFill>
                                                                                                                  <a:round/>
                                                                                                                  <a:headEnd/>
                                                                                                                  <a:tailEnd/>
                                                                                                                </a:ln>
                                                                                                                <a:extLst>
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<a:solidFill>
                                                                                                                        <a:srgbClr val="FFFFFF"/>
                                                                                                                      </a:solidFill>
                                                                                                                    </a14:hiddenFill>
                                                                                                                  </a:ext>
                                                                                                                </a:extLst>
                                                                                                              </wps:spPr>
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<a:noAutofit/>
                                                                                                              </wps:bodyPr>
                                                                                                            </wps:wsp>
                                                                                                            <wpg:grpSp>
                                                                                                              <wpg:cNvPr id="114" name="Group 64"/>
                                                                                                              <wpg:cNvGrpSpPr>
                                                                                                                <a:grpSpLocks/>
                                                                                                              </wpg:cNvGrpSpPr>
                                                                                                              <wpg:grpSpPr bwMode="auto">
                                                                                                                <a:xfrm>
                                                                                                                  <a:off x="4820" y="5948"/>
                                                                                                                  <a:ext cx="31" cy="0"/>
                                                                                                                  <a:chOff x="4820" y="5948"/>
                                                                                                                  <a:chExt cx="31" cy="0"/>
                                                                                                                </a:xfrm>
                                                                                                              </wpg:grpSpPr>
                                                                                                              <wps:wsp>
                                                                                                                <wps:cNvPr id="115" name="Freeform 65"/>
                                                                                                                <wps:cNvSpPr>
                                                                                                                  <a:spLocks/>
                                                                                                                </wps:cNvSpPr>
                                                                                                                <wps:spPr bwMode="auto">
                                                                                                                  <a:xfrm>
                                                                                                                    <a:off x="4820" y="5948"/>
                                                                                                                    <a:ext cx="31" cy="0"/>
                                                                                                                  </a:xfrm>
                                                                                                                  <a:custGeom>
                                                                                                                    <a:avLst/>
                                                                                                                    <a:gdLst>
                                                                                                                      <a:gd name="T0" fmla="+- 0 4820 4820"/>
                                                                                                                      <a:gd name="T1" fmla="*/ T0 w 31"/>
                                                                                                                      <a:gd name="T2" fmla="+- 0 4851 4820"/>
                                                                                                                      <a:gd name="T3" fmla="*/ T2 w 31"/>
                                                                                                                    </a:gdLst>
                                                                                                                    <a:ahLst/>
                                                                                                                    <a:cxnLst>
                                                                                                                      <a:cxn ang="0">
                                                                                                                        <a:pos x="T1" y="0"/>
                                                                                                                      </a:cxn>
                                                                                                                      <a:cxn ang="0">
                                                                                                                        <a:pos x="T3" y="0"/>
                                                                                                                      </a:cxn>
                                                                                                                    </a:cxnLst>
                                                                                                                    <a:rect l="0" t="0" r="r" b="b"/>
                                                                                                                    <a:pathLst>
                                                                                                                      <a:path w="31">
                                                                                                                        <a:moveTo>
                                                                                                                          <a:pt x="0" y="0"/>
                                                                                                                        </a:moveTo>
                                                                                                                        <a:lnTo>
                                                                                                                          <a:pt x="31" y="0"/>
                                                                                                                        </a:lnTo>
                                                                                                                      </a:path>
                                                                                                                    </a:pathLst>
                                                                                                                  </a:custGeom>
                                                                                                                  <a:noFill/>
                                                                                                                  <a:ln w="13462">
                                                                                                                    <a:solidFill>
                                                                                                                      <a:srgbClr val="EFEFEF"/>
                                                                                                                    </a:solidFill>
                                                                                                                    <a:round/>
                                                                                                                    <a:headEnd/>
                                                                                                                    <a:tailEnd/>
                                                                                                                  </a:ln>
                                                                                                                  <a:extLst>
                                                                                                                    <a:ext uri="{909E8E84-426E-40DD-AFC4-6F175D3DCCD1}">
                                                                                                                      <a14:hiddenFill xmlns:a14="http://schemas.microsoft.com/office/drawing/2010/main">
                                                                                                                        <a:solidFill>
                                                                                                                          <a:srgbClr val="FFFFFF"/>
                                                                                                                        </a:solidFill>
                                                                                                                      </a14:hiddenFill>
                                                                                                                    </a:ext>
                                                                                                                  </a:extLst>
                                                                                                                </wps:spPr>
                                                                                                                <wps:bodyPr rot="0" vert="horz" wrap="square" lIns="91440" tIns="45720" rIns="91440" bIns="45720" anchor="t" anchorCtr="0" upright="1">
                                                                                                                  <a:noAutofit/>
                                                                                                                </wps:bodyPr>
                                                                                                              </wps:wsp>
                                                                                                            </wpg:grpSp>
                                                                                                          </wpg:grpSp>
                                                                                                        </wpg:grpSp>
                                                                                                      </wpg:grpSp>
                                                                                                    </wpg:grpSp>
                                                                                                  </wpg:grpSp>
                                                                                                </wpg:grpSp>
                                                                                              </wpg:grpSp>
                                                                                            </wpg:grpSp>
                                                                                          </wpg:grpSp>
                                                                                        </wpg:grpSp>
                                                                                      </wpg:grpSp>
                                                                                    </wpg:grpSp>
                                                                                  </wpg:grpSp>
                                                                                </wpg:grpSp>
                                                                              </wpg:grpSp>
                                                                            </wpg:grp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BCFE4" id="Group 20" o:spid="_x0000_s1026" style="position:absolute;margin-left:107.5pt;margin-top:114.85pt;width:414.8pt;height:632.25pt;z-index:-1330;mso-position-horizontal-relative:page;mso-position-vertical-relative:page" coordorigin="2150,2297" coordsize="8296,126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Dmbr/AF8v+9Taddf6+X/eptABRRRQAUUUUAFF&#10;FFABRRRQAUUUUAFFFFABRRRQAUUUUAFFFFABRRRQAUUUUAFFFFABRRRQAVPpv/H3FUFT6b/x9xUA&#10;dD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SGlooAxtWYiREzmvA/2lLbTdFh0rxZr2&#10;mWut6DabdIktJoopZYJby6t4IriJJUaJnR2X7235Xb733G921a6iW7CtLGjL/fauC+K/gLTPiv4J&#10;n8OX2pPYRSXVreJcWxUsktrPFcRfe+8u6Jdy/wB3d86/erzsdg447Czw1T7XyLjLklzHzF8MtAW3&#10;/ae+GHiuzxpeleI/7eaz8OKqomk+Ra28EqL5TeV87q8r+V8u5/vP96vvVRgCvnLT/gm/h/4hfCjU&#10;NM1iO+0rwrFq6X1zqE6fa7mW8SLY+yJFT76Pu+7X0hxjNa4TD/VsNTov7MbBKXPLmFooorsI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E2j0puxf7tQzXPkt&#10;t2037f8A7NAFjYv92n1U+3/7NW6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Mvn2T1X86rlzpcd3J5jSSKf9hqj/sGH/nrN/33QBX86tlPuis7+wYf&#10;+es3/fdaKjaAKAH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ZV5a&#10;Xks5aNYtv+1J/wDY1B9gvv7sH/f3/wCwrcooAw/sF9/dg/7+/wD2FbSfdF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M+8fE9Q76ZqDyi5bZBI/+&#10;0i1V3z/8+0//AHzVEF3fWqv3RXO75/8An2n/AO+a6BPuLUlj6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qlzcsku1ah+1yf3qANGis77XJ/erQX7oo&#10;A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Jv32X&#10;VV/OrUm061uJPMkt43f+8y0z+yLL/nyg/wC/S0AZ3nVtp9xaq/2RZf8APlB/36Wrt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ea/tAfFuL4JfCrVfFQsl1W8heC1sdP89YvtVzPMkUSbmP3dz7&#10;m/2VY9q43wZ8U/iXo3xY0Lwb8UND8L6dD4isLufSb/wzfXNxuuYDEzW8qSxL83lOz7/u/umoA98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Av&#10;220i/wCGZfGcs109m9v9iubXZbNceddR3sD28OxWX/WyrFFn+Hfu7V5n8O/GnxK+Iv7U/gVfi98O&#10;4fhu+laDqmoaDbwaxDfpf3Tm3il+dPuskLt+6/2t38Ne6ftJ/Cu8+Mvwh1XwzpU1jbaw89peWNxq&#10;EbNCk9vdRTru2/Mu7ytu5f7xrx/4Qat4y+PHxk0LxH4wGhaUvgeO8ktbfRIbz/SZbqLyG3NcIvyo&#10;qv8Ad70AfW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maKAF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n69/yBdR/wCvaX/0E15v8GP+SReCv+wJZf8ApOleka9/yBdR/wCvaX/0E15v&#10;8GP+SReCv+wJZf8ApOlAHYUUUUAFFFFABRRRQAUUUUAFFFFABRRRQAUUUUAFFFFABRRRQAUUUUAF&#10;FFFABRRRQAUUUUAFFFFABRRRQBg+Nv8AkXJf+utv/wCjUr0avOfG3/IuS/8AXW3/APRqV6N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q&#10;+K3/ACUj4W/9hC+/9IJq1Jv+Sh+F/wDrlef+gJWX8Vv+SkfC3/sIX3/pBNWpN/yUPwv/ANcrz/0B&#10;KAPQaKKKACiiigAooooAKKKKACiiigAooooAKKKKACiiigAooooAKKKKACiiigAooooAKKKKACii&#10;igArlte/5GW0/wCvOX/0NK6muW17/kZbT/rzl/8AQ0oA5LwJ/wAlw8cf9gfS/wD0O6r1avKfAn/J&#10;cPHH/YH0v/0O6r1a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z+8TftD3P7K3iL9oLQIfAHiLxdFe61P4iTXdCtmuNM057qygVYb+VtvkbWiV3+/8slfXvwD8HR+A&#10;Pgp4E8NRXi30ekaJZ2i3aMrLLshQblZflZfQivma5+Lg/Zq8d/FvwX4k8Lazrlx431261/Rr21lt&#10;WspYp7KCLybiWWVPI2PAV+dfuslfS/7Pvg+++H/wM8A+GNTuEu7/AEnQ7OynljbcjukSq2G/i6UA&#10;ej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zv8czFpWifETWIrSzm1O1S1WC4vLOKfyv3X8PmI1e2eCP8AkT9C/wCvG3/9FLXiX7RP/IlfFD/d&#10;s/8A0VXtngn/AJEzQv8AsHwf+iloA3a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2/aJ/5Er4of7tn/wCiq9s8E/8AImaF/wBg+D/0UteJ/tE/&#10;8iV8UP8Ads//AEVXtngn/kTNC/7B8H/opaAN2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+dv2if+RK+KH+7Z/+iq9s8E/8iZoX/YPg/wDRS14n&#10;+0T/AMiV8UP92z/9FV7Z4J/5EzQv+wfB/wCiloA3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52/aJ/wCRK+KH+7Z/+iq9s8E/8iZoX/YPg/8A&#10;RS14j+0T/wAiX8UP92y/9FV7d4J/5EzQv+wfB/6KWgDd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Q9KAPgPSfG/xC+OPiTTteh8U6z4J8OePTc/2&#10;Zpuk6XYX8Fta2abVe8luYnbzZfn+RPkX+81fSX7LXjvW/Gnw4u7PxElr/bXhvVrrw3dXdiGWG8a1&#10;bYJ1RhlAy7Tty31r56+PV9qX7MXi34gx+DNXjsNJ1fwjqfjCOx1QNLbafqcd1BG7wf3Vl+0M3lfd&#10;83b0VmFfSP7L2jaRpXwK8IzaHPqV5aanZJq73esXIuLu4luR50kkrD5dzO7H5flr43LY5qsxxDxd&#10;SMqS+H72/wArL5XOmp7Pljynr1LRRX2Rz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8q+K3/JSPhb/2EL7/ANIJq62uS+K3/JSP&#10;hb/2EL7/ANIJq62gAooooAKKKKACiiigAooooAKKKKACiiigAooooAKKKKACiiigAooooAKKKKAC&#10;iiigAooooAKKKKACiiigDkfAn/JcPHH/AGB9L/8AQ7qvVq8p8Cf8lw8cf9gfS/8A0O6r1a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VfFb/kpHwt/7CF9/6QTVoXn/ACUPwp/u3n/o&#10;CVn/ABW/5KR8Lf8AsIX3/pBNV/UP+R/8L/8AXK8/9BSgD0Pev95aN6/3lrK30b6qwF523XkX+61W&#10;qzLR994v+5WnUgFFFFABRRRQAUUUUAFFFFABRRRQAUUUUAFFFFABRRRQAUUUUAFFFFABRRRQAUUU&#10;UARv/qm/3a5XU/8AkPaf/wBeL/8AoaV1T/6pv92uV1P/AJD2n/8AXi//AKGlAHL+BP8AkuHjj/sD&#10;6X/6HdV6tXlPgT/kuHjj/sD6X/6HdV6t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8q+K3/ACUj&#10;4W/9hC+/9IJq1Jv+Sh+F/wDrlef+gJWX8Vv+SkfC3/sIX3/pBNWpN/yUPwv/ANcrz/0BKAPQaKKK&#10;ACiiigAooooAKKKKACiiigAooooAKKKKACiiigAooooAKKKKACiiigAooooAKKKKACiiigArlte/&#10;5GW0/wCvOX/0NK6muW17/kZbT/rzl/8AQ0oA5LwJ/wAlw8cf9gfS/wD0O6r1avKfAn/JcPHH/YH0&#10;v/0O6r1a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" o:spid="_x0000_s1027" type="#_x0000_t75" style="position:absolute;left:2165;top:2297;width:8281;height:126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IfifBAAAA2wAAAA8AAABkcnMvZG93bnJldi54bWxEj0GLwjAUhO+C/yE8wZumKqxSjSKKoL1Z&#10;vXh7Ns+22LyUJtX67zcLCx6HmfmGWW06U4kXNa60rGAyjkAQZ1aXnCu4Xg6jBQjnkTVWlknBhxxs&#10;1v3eCmNt33ymV+pzESDsYlRQeF/HUrqsIINubGvi4D1sY9AH2eRSN/gOcFPJaRT9SIMlh4UCa9oV&#10;lD3T1iigNmkjlzxOt5Qn+zKh2/k+Oyk1HHTbJQhPnf+G/9tHrWA6h78v4QfI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uIfifBAAAA2wAAAA8AAAAAAAAAAAAAAAAAnwIA&#10;AGRycy9kb3ducmV2LnhtbFBLBQYAAAAABAAEAPcAAACNAwAAAAA=&#10;">
                  <v:imagedata r:id="rId18" o:title=""/>
                </v:shape>
                <v:group id="Group 21" o:spid="_x0000_s1028" style="position:absolute;left:6615;top:2422;width:0;height:1154" coordorigin="6615,2422" coordsize="0,1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108" o:spid="_x0000_s1029" style="position:absolute;left:6615;top:2422;width:0;height:1154;visibility:visible;mso-wrap-style:square;v-text-anchor:top" coordsize="0,1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bZx8QA&#10;AADbAAAADwAAAGRycy9kb3ducmV2LnhtbESPQYvCMBSE7wv+h/AEb2uqiGg1LaK7IB6EtYJ4ezTP&#10;tti8lCZqd3+9ERY8DjPzDbNMO1OLO7WusqxgNIxAEOdWV1woOGbfnzMQziNrrC2Tgl9ykCa9jyXG&#10;2j74h+4HX4gAYRejgtL7JpbS5SUZdEPbEAfvYluDPsi2kLrFR4CbWo6jaCoNVhwWSmxoXVJ+PdyM&#10;gnq3nZ03p9tkv5nOZfSF2aX6y5Qa9LvVAoSnzr/D/+2tVjCew+tL+AEy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W2cfEAAAA2wAAAA8AAAAAAAAAAAAAAAAAmAIAAGRycy9k&#10;b3ducmV2LnhtbFBLBQYAAAAABAAEAPUAAACJAwAAAAA=&#10;" path="m,l,1154e" filled="f" strokecolor="#9f9f9f" strokeweight="1.06pt">
                    <v:path arrowok="t" o:connecttype="custom" o:connectlocs="0,2422;0,3576" o:connectangles="0,0"/>
                  </v:shape>
                  <v:group id="Group 22" o:spid="_x0000_s1030" style="position:absolute;left:5720;top:3764;width:0;height:499" coordorigin="5720,3764" coordsize="0,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 id="Freeform 107" o:spid="_x0000_s1031" style="position:absolute;left:5720;top:3764;width:0;height:499;visibility:visible;mso-wrap-style:square;v-text-anchor:top" coordsize="0,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dIQcEA&#10;AADbAAAADwAAAGRycy9kb3ducmV2LnhtbESPwWrDMBBE74X8g9hAb42cFkJxIptQCJSCoU38AYu1&#10;tY2tlZG2sfv3VSGQ4zAzb5hDubhRXSnE3rOB7SYDRdx423NroL6cnl5BRUG2OHomA78UoSxWDwfM&#10;rZ/5i65naVWCcMzRQCcy5VrHpiOHceMn4uR9++BQkgyttgHnBHejfs6ynXbYc1rocKK3jprh/OMM&#10;VMedC59CH5eIw0nPlcxDXRnzuF6Oe1BCi9zDt/a7NfCyhf8v6Qfo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HSEHBAAAA2wAAAA8AAAAAAAAAAAAAAAAAmAIAAGRycy9kb3du&#10;cmV2LnhtbFBLBQYAAAAABAAEAPUAAACGAwAAAAA=&#10;" path="m,l,499e" filled="f" strokecolor="#9f9f9f" strokeweight="1.06pt">
                      <v:path arrowok="t" o:connecttype="custom" o:connectlocs="0,3764;0,4263" o:connectangles="0,0"/>
                    </v:shape>
                    <v:group id="Group 23" o:spid="_x0000_s1032" style="position:absolute;left:5761;top:3764;width:0;height:499" coordorigin="5761,3764" coordsize="0,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<v:shape id="Freeform 106" o:spid="_x0000_s1033" style="position:absolute;left:5761;top:3764;width:0;height:499;visibility:visible;mso-wrap-style:square;v-text-anchor:top" coordsize="0,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53icQA&#10;AADbAAAADwAAAGRycy9kb3ducmV2LnhtbESPQWvCQBSE74X+h+UVvNWNiZY2dRW1CDnooWlLr4/s&#10;axLMvg3ZbRL/vSsIHoeZ+YZZrkfTiJ46V1tWMJtGIIgLq2suFXx/7Z9fQTiPrLGxTArO5GC9enxY&#10;YqrtwJ/U574UAcIuRQWV920qpSsqMuimtiUO3p/tDPogu1LqDocAN42Mo+hFGqw5LFTY0q6i4pT/&#10;GwXcHOK3+uNnfly4Y5+R/h23mpWaPI2bdxCeRn8P39qZVpAkcP0SfoBcX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ed4nEAAAA2wAAAA8AAAAAAAAAAAAAAAAAmAIAAGRycy9k&#10;b3ducmV2LnhtbFBLBQYAAAAABAAEAPUAAACJAwAAAAA=&#10;" path="m,l,499e" filled="f" strokecolor="#efefef" strokeweight="1.06pt">
                        <v:path arrowok="t" o:connecttype="custom" o:connectlocs="0,3764;0,4263" o:connectangles="0,0"/>
                      </v:shape>
                      <v:group id="Group 24" o:spid="_x0000_s1034" style="position:absolute;left:4782;top:4397;width:38;height:0" coordorigin="4782,4397" coordsize="3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shape id="Freeform 105" o:spid="_x0000_s1035" style="position:absolute;left:4782;top:4397;width:38;height:0;visibility:visible;mso-wrap-style:square;v-text-anchor:top" coordsize="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sAfsUA&#10;AADbAAAADwAAAGRycy9kb3ducmV2LnhtbESPT2sCMRTE74LfITyhF9Gs/SO6NYoIBQ9eqi1eH5vX&#10;zbKblyWJu2s/fVMo9DjMzG+YzW6wjejIh8qxgsU8A0FcOF1xqeDj8jZbgQgRWWPjmBTcKcBuOx5t&#10;MNeu53fqzrEUCcIhRwUmxjaXMhSGLIa5a4mT9+W8xZikL6X22Ce4beRjli2lxYrTgsGWDoaK+nyz&#10;CmxfN8fT/fP5arr1tD6tvpdXf1HqYTLsX0FEGuJ/+K991AqeXuD3S/oB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wB+xQAAANsAAAAPAAAAAAAAAAAAAAAAAJgCAABkcnMv&#10;ZG93bnJldi54bWxQSwUGAAAAAAQABAD1AAAAigMAAAAA&#10;" path="m,l38,e" filled="f" strokecolor="#636363" strokeweight="1.06pt">
                          <v:path arrowok="t" o:connecttype="custom" o:connectlocs="0,0;38,0" o:connectangles="0,0"/>
                        </v:shape>
                        <v:group id="Group 25" o:spid="_x0000_s1036" style="position:absolute;left:4820;top:4390;width:41;height:0" coordorigin="4820,4390" coordsize="4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<v:shape id="Freeform 104" o:spid="_x0000_s1037" style="position:absolute;left:4820;top:4390;width:41;height:0;visibility:visible;mso-wrap-style:square;v-text-anchor:top" coordsize="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M8qsUA&#10;AADbAAAADwAAAGRycy9kb3ducmV2LnhtbESPQWvCQBSE74X+h+UVvNVNFZoSXaUq0tKT2op4e2af&#10;SUj2bdhdNe2vdwWhx2FmvmHG08404kzOV5YVvPQTEMS51RUXCn6+l89vIHxA1thYJgW/5GE6eXwY&#10;Y6bthdd03oRCRAj7DBWUIbSZlD4vyaDv25Y4ekfrDIYoXSG1w0uEm0YOkuRVGqw4LpTY0rykvN6c&#10;jAL3sd/Wu04emoWdbf++Voe0rVOlek/d+whEoC78h+/tT61gmMLtS/wB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zyqxQAAANsAAAAPAAAAAAAAAAAAAAAAAJgCAABkcnMv&#10;ZG93bnJldi54bWxQSwUGAAAAAAQABAD1AAAAigMAAAAA&#10;" path="m,l41,e" filled="f" strokecolor="#636363" strokeweight=".34pt">
                            <v:path arrowok="t" o:connecttype="custom" o:connectlocs="0,0;41,0" o:connectangles="0,0"/>
                          </v:shape>
                          <v:group id="Group 26" o:spid="_x0000_s1038" style="position:absolute;left:4820;top:4400;width:41;height:0" coordorigin="4820,4400" coordsize="4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    <v:shape id="Freeform 103" o:spid="_x0000_s1039" style="position:absolute;left:4820;top:4400;width:41;height:0;visibility:visible;mso-wrap-style:square;v-text-anchor:top" coordsize="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ANQ8UA&#10;AADbAAAADwAAAGRycy9kb3ducmV2LnhtbESPT2sCMRTE70K/Q3iF3jTbCrWuRmkrxeLJv4i35+Z1&#10;d9nNy5JE3frpG0HocZiZ3zDjaWtqcSbnS8sKnnsJCOLM6pJzBdvNV/cNhA/IGmvLpOCXPEwnD50x&#10;ptpeeEXndchFhLBPUUERQpNK6bOCDPqebYij92OdwRCly6V2eIlwU8uXJHmVBkuOCwU29FlQVq1P&#10;RoGbH3bVvpXHemY/dtfF8jhoqoFST4/t+whEoDb8h+/tb62gP4Tbl/gD5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EA1DxQAAANsAAAAPAAAAAAAAAAAAAAAAAJgCAABkcnMv&#10;ZG93bnJldi54bWxQSwUGAAAAAAQABAD1AAAAigMAAAAA&#10;" path="m,l41,e" filled="f" strokecolor="#636363" strokeweight=".34pt">
                              <v:path arrowok="t" o:connecttype="custom" o:connectlocs="0,0;41,0" o:connectangles="0,0"/>
                            </v:shape>
                            <v:group id="Group 27" o:spid="_x0000_s1040" style="position:absolute;left:4861;top:4390;width:14;height:0" coordorigin="4861,4390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      <v:shape id="Freeform 102" o:spid="_x0000_s1041" style="position:absolute;left:4861;top:4390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1IKcMA&#10;AADbAAAADwAAAGRycy9kb3ducmV2LnhtbESPQWsCMRSE74X+h/AK3mpWKyWsRmmFQtVTVQRvz81z&#10;d3Hzst1Ejf/eFAoeh5n5hpnMom3EhTpfO9Yw6GcgiAtnai41bDdfrwqED8gGG8ek4UYeZtPnpwnm&#10;xl35hy7rUIoEYZ+jhiqENpfSFxVZ9H3XEifv6DqLIcmulKbDa4LbRg6z7F1arDktVNjSvKLitD5b&#10;DSqqPaqFip+rt8M+i/jraLfUuvcSP8YgAsXwCP+3v42G0QD+vqQfIK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1IKcMAAADbAAAADwAAAAAAAAAAAAAAAACYAgAAZHJzL2Rv&#10;d25yZXYueG1sUEsFBgAAAAAEAAQA9QAAAIgDAAAAAA==&#10;" path="m,l14,e" filled="f" strokecolor="#636363" strokeweight=".34pt">
                                <v:path arrowok="t" o:connecttype="custom" o:connectlocs="0,0;14,0" o:connectangles="0,0"/>
                              </v:shape>
                              <v:group id="Group 28" o:spid="_x0000_s1042" style="position:absolute;left:4861;top:4400;width:14;height:0" coordorigin="4861,4400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        <v:shape id="Freeform 101" o:spid="_x0000_s1043" style="position:absolute;left:4861;top:4400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NzxcMA&#10;AADbAAAADwAAAGRycy9kb3ducmV2LnhtbESPQWsCMRSE74X+h/AK3mq2KiWsRmkLhaqnqgjenpvn&#10;7uLmZd1Ejf/eFAoeh5n5hpnMom3EhTpfO9bw1s9AEBfO1Fxq2Ky/XxUIH5ANNo5Jw408zKbPTxPM&#10;jbvyL11WoRQJwj5HDVUIbS6lLyqy6PuuJU7ewXUWQ5JdKU2H1wS3jRxk2bu0WHNaqLClr4qK4+ps&#10;NaiodqjmKn4uh/tdFvHkaLvQuvcSP8YgAsXwCP+3f4yG0RD+vqQfIK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NzxcMAAADbAAAADwAAAAAAAAAAAAAAAACYAgAAZHJzL2Rv&#10;d25yZXYueG1sUEsFBgAAAAAEAAQA9QAAAIgDAAAAAA==&#10;" path="m,l14,e" filled="f" strokecolor="#636363" strokeweight=".34pt">
                                  <v:path arrowok="t" o:connecttype="custom" o:connectlocs="0,0;14,0" o:connectangles="0,0"/>
                                </v:shape>
                                <v:group id="Group 29" o:spid="_x0000_s1044" style="position:absolute;left:4875;top:4390;width:146;height:0" coordorigin="4875,4390" coordsize="14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          <v:shape id="Freeform 100" o:spid="_x0000_s1045" style="position:absolute;left:4875;top:4390;width:146;height:0;visibility:visible;mso-wrap-style:square;v-text-anchor:top" coordsize="1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SadcIA&#10;AADbAAAADwAAAGRycy9kb3ducmV2LnhtbESPzYoCMRCE7wu+Q2jB25pxcUVGo+iCILIX/w7emqSd&#10;GZ10hknU+PZmYcFjUVVfUdN5tLW4U+srxwoG/QwEsXam4kLBYb/6HIPwAdlg7ZgUPMnDfNb5mGJu&#10;3IO3dN+FQiQI+xwVlCE0uZRel2TR911DnLyzay2GJNtCmhYfCW5r+ZVlI2mx4rRQYkM/Jenr7mYV&#10;HPduZZ1c/m4uTx2vpGPITlulet24mIAIFMM7/N9eGwXDb/j7kn6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FJp1wgAAANsAAAAPAAAAAAAAAAAAAAAAAJgCAABkcnMvZG93&#10;bnJldi54bWxQSwUGAAAAAAQABAD1AAAAhwMAAAAA&#10;" path="m,l147,e" filled="f" strokecolor="#636363" strokeweight=".34pt">
                                    <v:path arrowok="t" o:connecttype="custom" o:connectlocs="0,0;147,0" o:connectangles="0,0"/>
                                  </v:shape>
                                  <v:group id="Group 30" o:spid="_x0000_s1046" style="position:absolute;left:4875;top:4400;width:146;height:0" coordorigin="4875,4400" coordsize="14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            <v:shape id="Freeform 99" o:spid="_x0000_s1047" style="position:absolute;left:4875;top:4400;width:146;height:0;visibility:visible;mso-wrap-style:square;v-text-anchor:top" coordsize="1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qhmcIA&#10;AADbAAAADwAAAGRycy9kb3ducmV2LnhtbESPzYoCMRCE7wu+Q2jB25pxkVVGo+iCILIX/w7emqSd&#10;GZ10hknU+PZmYcFjUVVfUdN5tLW4U+srxwoG/QwEsXam4kLBYb/6HIPwAdlg7ZgUPMnDfNb5mGJu&#10;3IO3dN+FQiQI+xwVlCE0uZRel2TR911DnLyzay2GJNtCmhYfCW5r+ZVl39JixWmhxIZ+StLX3c0q&#10;OO7dyjq5/N1cnjpeSceQnbZK9bpxMQERKIZ3+L+9NgqGI/j7kn6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iqGZwgAAANsAAAAPAAAAAAAAAAAAAAAAAJgCAABkcnMvZG93&#10;bnJldi54bWxQSwUGAAAAAAQABAD1AAAAhwMAAAAA&#10;" path="m,l147,e" filled="f" strokecolor="#636363" strokeweight=".34pt">
                                      <v:path arrowok="t" o:connecttype="custom" o:connectlocs="0,0;147,0" o:connectangles="0,0"/>
                                    </v:shape>
                                    <v:group id="Group 31" o:spid="_x0000_s1048" style="position:absolute;left:5022;top:4390;width:14;height:0" coordorigin="5022,4390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          <v:shape id="Freeform 98" o:spid="_x0000_s1049" style="position:absolute;left:5022;top:4390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tEL8MA&#10;AADbAAAADwAAAGRycy9kb3ducmV2LnhtbESPQWsCMRSE70L/Q3iF3jRbLRJXo1RBaO2ptgjenpvn&#10;7uLmZd2kmv57UxB6HGbmG2a2iLYRF+p87VjD8yADQVw4U3Op4ftr3VcgfEA22DgmDb/kYTF/6M0w&#10;N+7Kn3TZhlIkCPscNVQhtLmUvqjIoh+4ljh5R9dZDEl2pTQdXhPcNnKYZWNpsea0UGFLq4qK0/bH&#10;alBR7VG9q7j8GB32WcSzo91G66fH+DoFESiG//C9/WY0vEzg7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tEL8MAAADbAAAADwAAAAAAAAAAAAAAAACYAgAAZHJzL2Rv&#10;d25yZXYueG1sUEsFBgAAAAAEAAQA9QAAAIgDAAAAAA==&#10;" path="m,l14,e" filled="f" strokecolor="#636363" strokeweight=".34pt">
                                        <v:path arrowok="t" o:connecttype="custom" o:connectlocs="0,0;14,0" o:connectangles="0,0"/>
                                      </v:shape>
                                      <v:group id="Group 32" o:spid="_x0000_s1050" style="position:absolute;left:5022;top:4400;width:14;height:0" coordorigin="5022,4400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          <v:shape id="Freeform 97" o:spid="_x0000_s1051" style="position:absolute;left:5022;top:4400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Te9MMA&#10;AADbAAAADwAAAGRycy9kb3ducmV2LnhtbESPQWsCMRSE74X+h/AK3mpWiyWsRmmFQtVTVQRvz81z&#10;d3Hzst1Ejf/eFAoeh5n5hpnMom3EhTpfO9Yw6GcgiAtnai41bDdfrwqED8gGG8ek4UYeZtPnpwnm&#10;xl35hy7rUIoEYZ+jhiqENpfSFxVZ9H3XEifv6DqLIcmulKbDa4LbRg6z7F1arDktVNjSvKLitD5b&#10;DSqqPaqFip+rt8M+i/jraLfUuvcSP8YgAsXwCP+3v42G0QD+vqQfIK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Te9MMAAADbAAAADwAAAAAAAAAAAAAAAACYAgAAZHJzL2Rv&#10;d25yZXYueG1sUEsFBgAAAAAEAAQA9QAAAIgDAAAAAA==&#10;" path="m,l14,e" filled="f" strokecolor="#636363" strokeweight=".34pt">
                                          <v:path arrowok="t" o:connecttype="custom" o:connectlocs="0,0;14,0" o:connectangles="0,0"/>
                                        </v:shape>
                                        <v:group id="Group 33" o:spid="_x0000_s1052" style="position:absolute;left:5036;top:4390;width:1546;height:0" coordorigin="5036,4390" coordsize="154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                  <v:shape id="Freeform 96" o:spid="_x0000_s1053" style="position:absolute;left:5036;top:4390;width:1546;height:0;visibility:visible;mso-wrap-style:square;v-text-anchor:top" coordsize="15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VzuMIA&#10;AADbAAAADwAAAGRycy9kb3ducmV2LnhtbESPQWsCMRSE74X+h/AEbzVRqZXVKCIUWnpyLez1sXnu&#10;Bjcv201c13/fCILHYWa+YdbbwTWipy5YzxqmEwWCuPTGcqXh9/j5tgQRIrLBxjNpuFGA7eb1ZY2Z&#10;8Vc+UJ/HSiQIhww11DG2mZShrMlhmPiWOHkn3zmMSXaVNB1eE9w1cqbUQjq0nBZqbGlfU3nOL05D&#10;frDfvSrsx7RRf0UIP0wnNdd6PBp2KxCRhvgMP9pfRsP7HO5f0g+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lXO4wgAAANsAAAAPAAAAAAAAAAAAAAAAAJgCAABkcnMvZG93&#10;bnJldi54bWxQSwUGAAAAAAQABAD1AAAAhwMAAAAA&#10;" path="m,l1546,e" filled="f" strokecolor="#636363" strokeweight=".34pt">
                                            <v:path arrowok="t" o:connecttype="custom" o:connectlocs="0,0;1546,0" o:connectangles="0,0"/>
                                          </v:shape>
                                          <v:group id="Group 34" o:spid="_x0000_s1054" style="position:absolute;left:5036;top:4400;width:1546;height:0" coordorigin="5036,4400" coordsize="154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              <v:shape id="Freeform 95" o:spid="_x0000_s1055" style="position:absolute;left:5036;top:4400;width:1546;height:0;visibility:visible;mso-wrap-style:square;v-text-anchor:top" coordsize="15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BOV8IA&#10;AADbAAAADwAAAGRycy9kb3ducmV2LnhtbESPQWsCMRSE7wX/Q3iCt5pYscpqlFIoVDy5Cnt9bJ67&#10;wc3LuknX9d+bQqHHYWa+YTa7wTWipy5YzxpmUwWCuPTGcqXhfPp6XYEIEdlg45k0PCjAbjt62WBm&#10;/J2P1OexEgnCIUMNdYxtJmUoa3IYpr4lTt7Fdw5jkl0lTYf3BHeNfFPqXTq0nBZqbOmzpvKa/zgN&#10;+dHue1XY5axRtyKEA9NFzbWejIePNYhIQ/wP/7W/jYbFAn6/p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ME5XwgAAANsAAAAPAAAAAAAAAAAAAAAAAJgCAABkcnMvZG93&#10;bnJldi54bWxQSwUGAAAAAAQABAD1AAAAhwMAAAAA&#10;" path="m,l1546,e" filled="f" strokecolor="#636363" strokeweight=".34pt">
                                              <v:path arrowok="t" o:connecttype="custom" o:connectlocs="0,0;1546,0" o:connectangles="0,0"/>
                                            </v:shape>
                                            <v:group id="Group 35" o:spid="_x0000_s1056" style="position:absolute;left:6582;top:4390;width:14;height:0" coordorigin="6582,4390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                    <v:shape id="Freeform 94" o:spid="_x0000_s1057" style="position:absolute;left:6582;top:4390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HjG8MA&#10;AADbAAAADwAAAGRycy9kb3ducmV2LnhtbESPQWsCMRSE74L/ITyhN83aoobVKLZQaOtJLQVvz83r&#10;7tLNy3aTavz3jSB4HGbmG2axirYRJ+p87VjDeJSBIC6cqbnU8Ll/HSoQPiAbbByThgt5WC37vQXm&#10;xp15S6ddKEWCsM9RQxVCm0vpi4os+pFriZP37TqLIcmulKbDc4LbRj5m2VRarDktVNjSS0XFz+7P&#10;alBRHVC9q/i8eToesoi/jr4+tH4YxPUcRKAY7uFb+81omMzg+iX9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HjG8MAAADbAAAADwAAAAAAAAAAAAAAAACYAgAAZHJzL2Rv&#10;d25yZXYueG1sUEsFBgAAAAAEAAQA9QAAAIgDAAAAAA==&#10;" path="m,l15,e" filled="f" strokecolor="#636363" strokeweight=".34pt">
                                                <v:path arrowok="t" o:connecttype="custom" o:connectlocs="0,0;15,0" o:connectangles="0,0"/>
                                              </v:shape>
                                              <v:group id="Group 36" o:spid="_x0000_s1058" style="position:absolute;left:6582;top:4400;width:14;height:0" coordorigin="6582,4400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                          <v:shape id="Freeform 93" o:spid="_x0000_s1059" style="position:absolute;left:6582;top:4400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LS8sMA&#10;AADbAAAADwAAAGRycy9kb3ducmV2LnhtbESPQWsCMRSE70L/Q3iF3jRbpRJXo1RBaO2ptgjenpvn&#10;7uLmZd2kmv57UxB6HGbmG2a2iLYRF+p87VjD8yADQVw4U3Op4ftr3VcgfEA22DgmDb/kYTF/6M0w&#10;N+7Kn3TZhlIkCPscNVQhtLmUvqjIoh+4ljh5R9dZDEl2pTQdXhPcNnKYZWNpsea0UGFLq4qK0/bH&#10;alBR7VG9q7j8GB32WcSzo91G66fH+DoFESiG//C9/WY0vEzg7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LS8sMAAADbAAAADwAAAAAAAAAAAAAAAACYAgAAZHJzL2Rv&#10;d25yZXYueG1sUEsFBgAAAAAEAAQA9QAAAIgDAAAAAA==&#10;" path="m,l15,e" filled="f" strokecolor="#636363" strokeweight=".34pt">
                                                  <v:path arrowok="t" o:connecttype="custom" o:connectlocs="0,0;15,0" o:connectangles="0,0"/>
                                                </v:shape>
                                                <v:group id="Group 37" o:spid="_x0000_s1060" style="position:absolute;left:6597;top:4390;width:24;height:0" coordorigin="6597,4390" coordsize="2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                    <v:shape id="Freeform 92" o:spid="_x0000_s1061" style="position:absolute;left:6597;top:4390;width:24;height:0;visibility:visible;mso-wrap-style:square;v-text-anchor:top" coordsize="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kgn8MA&#10;AADbAAAADwAAAGRycy9kb3ducmV2LnhtbESP3YrCMBSE7wXfIRzBG9G0gqLVKCoILuKFPw9waI5t&#10;tTkpTbT17TfCwl4OM/MNs1y3phRvql1hWUE8ikAQp1YXnCm4XffDGQjnkTWWlknBhxysV93OEhNt&#10;Gz7T++IzESDsElSQe18lUro0J4NuZCvi4N1tbdAHWWdS19gEuCnlOIqm0mDBYSHHinY5pc/Lyyi4&#10;X3/m6PeTbfQ5npo4fQzM+DhQqt9rNwsQnlr/H/5rH7SCaQzfL+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8kgn8MAAADbAAAADwAAAAAAAAAAAAAAAACYAgAAZHJzL2Rv&#10;d25yZXYueG1sUEsFBgAAAAAEAAQA9QAAAIgDAAAAAA==&#10;" path="m,l24,e" filled="f" strokecolor="#636363" strokeweight=".34pt">
                                                    <v:path arrowok="t" o:connecttype="custom" o:connectlocs="0,0;24,0" o:connectangles="0,0"/>
                                                  </v:shape>
                                                  <v:group id="Group 38" o:spid="_x0000_s1062" style="position:absolute;left:6597;top:4400;width:24;height:0" coordorigin="6597,4400" coordsize="2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                              <v:shape id="Freeform 91" o:spid="_x0000_s1063" style="position:absolute;left:6597;top:4400;width:24;height:0;visibility:visible;mso-wrap-style:square;v-text-anchor:top" coordsize="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cbc8QA&#10;AADbAAAADwAAAGRycy9kb3ducmV2LnhtbESP3YrCMBSE7wXfIRxhb2RNVRS32yi6IKyIF+o+wKE5&#10;/dHmpDRZW9/eCIKXw8x8wySrzlTiRo0rLSsYjyIQxKnVJecK/s7bzwUI55E1VpZJwZ0crJb9XoKx&#10;ti0f6XbyuQgQdjEqKLyvYyldWpBBN7I1cfAy2xj0QTa51A22AW4qOYmiuTRYclgosKafgtLr6d8o&#10;yM67L/Tb2Sa67w/tOL0MzWQ/VOpj0K2/QXjq/Dv8av9qBf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XG3PEAAAA2wAAAA8AAAAAAAAAAAAAAAAAmAIAAGRycy9k&#10;b3ducmV2LnhtbFBLBQYAAAAABAAEAPUAAACJAwAAAAA=&#10;" path="m,l24,e" filled="f" strokecolor="#636363" strokeweight=".34pt">
                                                      <v:path arrowok="t" o:connecttype="custom" o:connectlocs="0,0;24,0" o:connectangles="0,0"/>
                                                    </v:shape>
                                                    <v:group id="Group 39" o:spid="_x0000_s1064" style="position:absolute;left:6621;top:4390;width:14;height:0" coordorigin="6621,4390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                                  <v:shape id="Freeform 90" o:spid="_x0000_s1065" style="position:absolute;left:6621;top:4390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MSSsMA&#10;AADbAAAADwAAAGRycy9kb3ducmV2LnhtbESPQWsCMRSE74X+h/AK3rrZKkpYjdIWCq2eakXw9tw8&#10;dxc3L+sm1fjvjVDocZiZb5jZItpWnKn3jWMNL1kOgrh0puFKw+bn41mB8AHZYOuYNFzJw2L++DDD&#10;wrgLf9N5HSqRIOwL1FCH0BVS+rImiz5zHXHyDq63GJLsK2l6vCS4beUwzyfSYsNpocaO3msqj+tf&#10;q0FFtUP1peLbarTf5RFPjrZLrQdP8XUKIlAM/+G/9qfRMBnD/U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MSSsMAAADbAAAADwAAAAAAAAAAAAAAAACYAgAAZHJzL2Rv&#10;d25yZXYueG1sUEsFBgAAAAAEAAQA9QAAAIgDAAAAAA==&#10;" path="m,l14,e" filled="f" strokecolor="#636363" strokeweight=".34pt">
                                                        <v:path arrowok="t" o:connecttype="custom" o:connectlocs="0,0;14,0" o:connectangles="0,0"/>
                                                      </v:shape>
                                                      <v:group id="Group 40" o:spid="_x0000_s1066" style="position:absolute;left:6621;top:4400;width:14;height:0" coordorigin="6621,4400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                                <v:shape id="Freeform 89" o:spid="_x0000_s1067" style="position:absolute;left:6621;top:4400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0ppsMA&#10;AADbAAAADwAAAGRycy9kb3ducmV2LnhtbESPQWsCMRSE74L/ITyhN81qwYbVKCoItj2ppeDtuXnd&#10;Xbp5WTeppv++EQoeh5n5hpkvo23ElTpfO9YwHmUgiAtnai41fBy3QwXCB2SDjWPS8Eselot+b465&#10;cTfe0/UQSpEg7HPUUIXQ5lL6oiKLfuRa4uR9uc5iSLIrpenwluC2kZMsm0qLNaeFClvaVFR8H36s&#10;BhXVCdWriuv35/Mpi3hx9Pmm9dMgrmYgAsXwCP+3d0bD9AXuX9IP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0ppsMAAADbAAAADwAAAAAAAAAAAAAAAACYAgAAZHJzL2Rv&#10;d25yZXYueG1sUEsFBgAAAAAEAAQA9QAAAIgDAAAAAA==&#10;" path="m,l14,e" filled="f" strokecolor="#636363" strokeweight=".34pt">
                                                          <v:path arrowok="t" o:connecttype="custom" o:connectlocs="0,0;14,0" o:connectangles="0,0"/>
                                                        </v:shape>
                                                        <v:group id="Group 41" o:spid="_x0000_s1068" style="position:absolute;left:6635;top:4390;width:26;height:0" coordorigin="6635,4390" coordsize="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                                      <v:shape id="Freeform 88" o:spid="_x0000_s1069" style="position:absolute;left:6635;top:4390;width:26;height:0;visibility:visible;mso-wrap-style:square;v-text-anchor:top" coordsize="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95v8MA&#10;AADbAAAADwAAAGRycy9kb3ducmV2LnhtbESPQWsCMRSE70L/Q3iFXqRm7WHRrVFEKfRWuorg7bF5&#10;7i6bvKxJ1O2/bwTB4zAz3zCL1WCNuJIPrWMF00kGgrhyuuVawX739T4DESKyRuOYFPxRgNXyZbTA&#10;Qrsb/9K1jLVIEA4FKmhi7AspQ9WQxTBxPXHyTs5bjEn6WmqPtwS3Rn5kWS4ttpwWGuxp01DVlRer&#10;oCszM2v9zzk/mHx75DFvDx0r9fY6rD9BRBriM/xof2sF+Rz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95v8MAAADbAAAADwAAAAAAAAAAAAAAAACYAgAAZHJzL2Rv&#10;d25yZXYueG1sUEsFBgAAAAAEAAQA9QAAAIgDAAAAAA==&#10;" path="m,l26,e" filled="f" strokecolor="#636363" strokeweight=".34pt">
                                                            <v:path arrowok="t" o:connecttype="custom" o:connectlocs="0,0;26,0" o:connectangles="0,0"/>
                                                          </v:shape>
                                                          <v:group id="Group 42" o:spid="_x0000_s1070" style="position:absolute;left:6635;top:4400;width:26;height:0" coordorigin="6635,4400" coordsize="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                                      <v:shape id="Freeform 87" o:spid="_x0000_s1071" style="position:absolute;left:6635;top:4400;width:26;height:0;visibility:visible;mso-wrap-style:square;v-text-anchor:top" coordsize="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DjZMMA&#10;AADbAAAADwAAAGRycy9kb3ducmV2LnhtbESPQWsCMRSE7wX/Q3hCL0Wz9rCV1SiiFHorbkXw9tg8&#10;d5dNXtYk1e2/bwTB4zAz3zDL9WCNuJIPrWMFs2kGgrhyuuVaweHnczIHESKyRuOYFPxRgPVq9LLE&#10;Qrsb7+laxlokCIcCFTQx9oWUoWrIYpi6njh5Z+ctxiR9LbXHW4JbI9+zLJcWW04LDfa0bajqyl+r&#10;oCszM2/99yU/mnx34jfeHTtW6nU8bBYgIg3xGX60v7SCjxncv6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DjZMMAAADbAAAADwAAAAAAAAAAAAAAAACYAgAAZHJzL2Rv&#10;d25yZXYueG1sUEsFBgAAAAAEAAQA9QAAAIgDAAAAAA==&#10;" path="m,l26,e" filled="f" strokecolor="#636363" strokeweight=".34pt">
                                                              <v:path arrowok="t" o:connecttype="custom" o:connectlocs="0,0;26,0" o:connectangles="0,0"/>
                                                            </v:shape>
                                                            <v:group id="Group 43" o:spid="_x0000_s1072" style="position:absolute;left:6661;top:4397;width:41;height:0" coordorigin="6661,4397" coordsize="4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                                      <v:shape id="Freeform 86" o:spid="_x0000_s1073" style="position:absolute;left:6661;top:4397;width:41;height:0;visibility:visible;mso-wrap-style:square;v-text-anchor:top" coordsize="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SYBcQA&#10;AADbAAAADwAAAGRycy9kb3ducmV2LnhtbESPQWvCQBSE7wX/w/KE3szGim1Is4oUBOlBqIbS3h7Z&#10;1ySafRuyaxL99d2C0OMwM98w2Xo0jeipc7VlBfMoBkFcWF1zqSA/bmcJCOeRNTaWScGVHKxXk4cM&#10;U20H/qD+4EsRIOxSVFB536ZSuqIigy6yLXHwfmxn0AfZlVJ3OAS4aeRTHD9LgzWHhQpbequoOB8u&#10;RsElvy39af/JgerqQu6S96/vRKnH6bh5BeFp9P/he3unFbws4O9L+A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0mAXEAAAA2wAAAA8AAAAAAAAAAAAAAAAAmAIAAGRycy9k&#10;b3ducmV2LnhtbFBLBQYAAAAABAAEAPUAAACJAwAAAAA=&#10;" path="m,l41,e" filled="f" strokecolor="#636363" strokeweight="1.06pt">
                                                                <v:path arrowok="t" o:connecttype="custom" o:connectlocs="0,0;41,0" o:connectangles="0,0"/>
                                                              </v:shape>
                                                              <v:group id="Group 44" o:spid="_x0000_s1074" style="position:absolute;left:2160;top:5051;width:50;height:0" coordorigin="2160,5051" coordsize="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                                      <v:shape id="Freeform 85" o:spid="_x0000_s1075" style="position:absolute;left:2160;top:5051;width:50;height:0;visibility:visible;mso-wrap-style:square;v-text-anchor:top" coordsize="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CbqMUA&#10;AADbAAAADwAAAGRycy9kb3ducmV2LnhtbESPQWsCMRSE7wX/Q3iCF6lZFbWsRhFFEAst2oIeH5vn&#10;7uLmZUmirv31TUHocZiZb5jZojGVuJHzpWUF/V4CgjizuuRcwffX5vUNhA/IGivLpOBBHhbz1ssM&#10;U23vvKfbIeQiQtinqKAIoU6l9FlBBn3P1sTRO1tnMETpcqkd3iPcVHKQJGNpsOS4UGBNq4Kyy+Fq&#10;FLj+x7E5mexzyKPuz7Wm9936MlGq026WUxCBmvAffra3WsFkBH9f4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JuoxQAAANsAAAAPAAAAAAAAAAAAAAAAAJgCAABkcnMv&#10;ZG93bnJldi54bWxQSwUGAAAAAAQABAD1AAAAigMAAAAA&#10;" path="m,l51,e" filled="f" strokecolor="#636363" strokeweight="1.06pt">
                                                                  <v:path arrowok="t" o:connecttype="custom" o:connectlocs="0,0;51,0" o:connectangles="0,0"/>
                                                                </v:shape>
                                                                <v:group id="Group 45" o:spid="_x0000_s1076" style="position:absolute;left:2211;top:5043;width:1740;height:0" coordorigin="2211,5043" coordsize="17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                                          <v:shape id="Freeform 84" o:spid="_x0000_s1077" style="position:absolute;left:2211;top:5043;width:1740;height:0;visibility:visible;mso-wrap-style:square;v-text-anchor:top" coordsize="17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SvB8UA&#10;AADbAAAADwAAAGRycy9kb3ducmV2LnhtbESPQWvCQBSE74X+h+UVeil1Ew8mTbORImi9qDTq/ZF9&#10;TUKzb0N21dhf3xWEHoeZ+YbJ56PpxJkG11pWEE8iEMSV1S3XCg775WsKwnlkjZ1lUnAlB/Pi8SHH&#10;TNsLf9G59LUIEHYZKmi87zMpXdWQQTexPXHwvu1g0Ac51FIPeAlw08lpFM2kwZbDQoM9LRqqfsqT&#10;UWDGJO42u/Xxtzx97uOXrXxLVzulnp/Gj3cQnkb/H76311pBksDtS/gBsv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VK8HxQAAANsAAAAPAAAAAAAAAAAAAAAAAJgCAABkcnMv&#10;ZG93bnJldi54bWxQSwUGAAAAAAQABAD1AAAAigMAAAAA&#10;" path="m,l1740,e" filled="f" strokecolor="#636363" strokeweight=".34pt">
                                                                    <v:path arrowok="t" o:connecttype="custom" o:connectlocs="0,0;1740,0" o:connectangles="0,0"/>
                                                                  </v:shape>
                                                                  <v:group id="Group 46" o:spid="_x0000_s1078" style="position:absolute;left:2211;top:5053;width:1740;height:0" coordorigin="2211,5053" coordsize="17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                                          <v:shape id="Freeform 83" o:spid="_x0000_s1079" style="position:absolute;left:2211;top:5053;width:1740;height:0;visibility:visible;mso-wrap-style:square;v-text-anchor:top" coordsize="17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e7sUA&#10;AADbAAAADwAAAGRycy9kb3ducmV2LnhtbESPQWvCQBSE7wX/w/IKvRSziYdqoqtIoTYXG4zt/ZF9&#10;JqHZtyG7atpf3xUKHoeZ+YZZbUbTiQsNrrWsIIliEMSV1S3XCj6Pb9MFCOeRNXaWScEPOdisJw8r&#10;zLS98oEupa9FgLDLUEHjfZ9J6aqGDLrI9sTBO9nBoA9yqKUe8BrgppOzOH6RBlsOCw329NpQ9V2e&#10;jQIzzpNuX+Rfv+X5/Zg8f8h0sSuUenoct0sQnkZ/D/+3c61gnsL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h57uxQAAANsAAAAPAAAAAAAAAAAAAAAAAJgCAABkcnMv&#10;ZG93bnJldi54bWxQSwUGAAAAAAQABAD1AAAAigMAAAAA&#10;" path="m,l1740,e" filled="f" strokecolor="#636363" strokeweight=".34pt">
                                                                      <v:path arrowok="t" o:connecttype="custom" o:connectlocs="0,0;1740,0" o:connectangles="0,0"/>
                                                                    </v:shape>
                                                                    <v:group id="Group 47" o:spid="_x0000_s1080" style="position:absolute;left:3951;top:5051;width:50;height:0" coordorigin="3951,5051" coordsize="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                                                <v:shape id="Freeform 82" o:spid="_x0000_s1081" style="position:absolute;left:3951;top:5051;width:50;height:0;visibility:visible;mso-wrap-style:square;v-text-anchor:top" coordsize="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7tjMUA&#10;AADbAAAADwAAAGRycy9kb3ducmV2LnhtbESPQWvCQBSE74X+h+UVehHdpGKV1FWKUigVLEbBHh/Z&#10;1ySYfRt2V4399a4g9DjMzDfMdN6ZRpzI+dqygnSQgCAurK65VLDbfvQnIHxA1thYJgUX8jCfPT5M&#10;MdP2zBs65aEUEcI+QwVVCG0mpS8qMugHtiWO3q91BkOUrpTa4TnCTSNfkuRVGqw5LlTY0qKi4pAf&#10;jQKXrvfdjym+hzzq/R1bWn0tD2Olnp+69zcQgbrwH763P7WCSQq3L/EH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nu2MxQAAANsAAAAPAAAAAAAAAAAAAAAAAJgCAABkcnMv&#10;ZG93bnJldi54bWxQSwUGAAAAAAQABAD1AAAAigMAAAAA&#10;" path="m,l51,e" filled="f" strokecolor="#636363" strokeweight="1.06pt">
                                                                        <v:path arrowok="t" o:connecttype="custom" o:connectlocs="0,0;51,0" o:connectangles="0,0"/>
                                                                      </v:shape>
                                                                      <v:group id="Group 48" o:spid="_x0000_s1082" style="position:absolute;left:2211;top:5269;width:1740;height:0" coordorigin="2211,5269" coordsize="17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                                      <v:shape id="Freeform 81" o:spid="_x0000_s1083" style="position:absolute;left:2211;top:5269;width:1740;height:0;visibility:visible;mso-wrap-style:square;v-text-anchor:top" coordsize="17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8oEcQA&#10;AADbAAAADwAAAGRycy9kb3ducmV2LnhtbESPT4vCMBTE74LfITxhL7Km/qVUo4ggdBEPdgWvj+bZ&#10;drd5KU3U7rffCILHYWZ+w6w2nanFnVpXWVYwHkUgiHOrKy4UnL/3nzEI55E11pZJwR852Kz7vRUm&#10;2j74RPfMFyJA2CWooPS+SaR0eUkG3cg2xMG72tagD7ItpG7xEeCmlpMoWkiDFYeFEhvalZT/Zjej&#10;oDjG5+Htcs0npzSe/cwX6eFrOlPqY9BtlyA8df4dfrVTrSCewvNL+AF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/KBHEAAAA2wAAAA8AAAAAAAAAAAAAAAAAmAIAAGRycy9k&#10;b3ducmV2LnhtbFBLBQYAAAAABAAEAPUAAACJAwAAAAA=&#10;" path="m,l1740,e" filled="f" strokecolor="#efefef" strokeweight="1.06pt">
                                                                          <v:path arrowok="t" o:connecttype="custom" o:connectlocs="0,0;1740,0" o:connectangles="0,0"/>
                                                                        </v:shape>
                                                                        <v:group id="Group 49" o:spid="_x0000_s1084" style="position:absolute;left:2211;top:5456;width:1740;height:0" coordorigin="2211,5456" coordsize="17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                                                  <v:shape id="Freeform 80" o:spid="_x0000_s1085" style="position:absolute;left:2211;top:5456;width:1740;height:0;visibility:visible;mso-wrap-style:square;v-text-anchor:top" coordsize="17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oV/sUA&#10;AADbAAAADwAAAGRycy9kb3ducmV2LnhtbESPS4vCQBCE78L+h6EX9iLrxEckREdZhIWIePABe20y&#10;bRI30xMyo8Z/7wiCx6KqvqLmy87U4kqtqywrGA4iEMS51RUXCo6H3+8EhPPIGmvLpOBODpaLj94c&#10;U21vvKPr3hciQNilqKD0vkmldHlJBt3ANsTBO9nWoA+yLaRu8RbgppajKJpKgxWHhRIbWpWU/+8v&#10;RkGxTY79y98pH+2yZHKOp9lmPZ4o9fXZ/cxAeOr8O/xqZ1pBEsPzS/gB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hX+xQAAANsAAAAPAAAAAAAAAAAAAAAAAJgCAABkcnMv&#10;ZG93bnJldi54bWxQSwUGAAAAAAQABAD1AAAAigMAAAAA&#10;" path="m,l1740,e" filled="f" strokecolor="#efefef" strokeweight="1.06pt">
                                                                            <v:path arrowok="t" o:connecttype="custom" o:connectlocs="0,0;1740,0" o:connectangles="0,0"/>
                                                                          </v:shape>
                                                                          <v:group id="Group 50" o:spid="_x0000_s1086" style="position:absolute;left:2211;top:5653;width:1740;height:0" coordorigin="2211,5653" coordsize="17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                                                    <v:shape id="Freeform 79" o:spid="_x0000_s1087" style="position:absolute;left:2211;top:5653;width:1740;height:0;visibility:visible;mso-wrap-style:square;v-text-anchor:top" coordsize="17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QuEsYA&#10;AADbAAAADwAAAGRycy9kb3ducmV2LnhtbESPQWvCQBSE70L/w/IKvUjdNFoNqWsohUKK9KAVvD52&#10;n0na7NuQXTX++64geBxm5htmWQy2FSfqfeNYwcskAUGsnWm4UrD7+XzOQPiAbLB1TAou5KFYPYyW&#10;mBt35g2dtqESEcI+RwV1CF0updc1WfQT1xFH7+B6iyHKvpKmx3OE21amSTKXFhuOCzV29FGT/tse&#10;rYLqO9uNj/uDTjdlNvt9nZfrr+lMqafH4f0NRKAh3MO3dmkUZAu4fok/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0QuEsYAAADbAAAADwAAAAAAAAAAAAAAAACYAgAAZHJz&#10;L2Rvd25yZXYueG1sUEsFBgAAAAAEAAQA9QAAAIsDAAAAAA==&#10;" path="m,l1740,e" filled="f" strokecolor="#efefef" strokeweight="1.06pt">
                                                                              <v:path arrowok="t" o:connecttype="custom" o:connectlocs="0,0;1740,0" o:connectangles="0,0"/>
                                                                            </v:shape>
                                                                            <v:group id="Group 51" o:spid="_x0000_s1088" style="position:absolute;left:2211;top:5845;width:1740;height:0" coordorigin="2211,5845" coordsize="174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                                                    <v:shape id="Freeform 78" o:spid="_x0000_s1089" style="position:absolute;left:2211;top:5845;width:1740;height:0;visibility:visible;mso-wrap-style:square;v-text-anchor:top" coordsize="17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f+8UA&#10;AADbAAAADwAAAGRycy9kb3ducmV2LnhtbESPT4vCMBTE78J+h/AEL7Km6z9q1yjLglARD7qC10fz&#10;bLs2L6WJWr+9EQSPw8z8hpkvW1OJKzWutKzgaxCBIM6sLjlXcPhbfcYgnEfWWFkmBXdysFx8dOaY&#10;aHvjHV33PhcBwi5BBYX3dSKlywoy6Aa2Jg7eyTYGfZBNLnWDtwA3lRxG0VQaLDksFFjTb0HZeX8x&#10;CvJtfOhfjqdsuEvj8f9kmm7Wo7FSvW778w3CU+vf4Vc71QriGTy/hB8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x/7xQAAANsAAAAPAAAAAAAAAAAAAAAAAJgCAABkcnMv&#10;ZG93bnJldi54bWxQSwUGAAAAAAQABAD1AAAAigMAAAAA&#10;" path="m,l1740,e" filled="f" strokecolor="#efefef" strokeweight="1.06pt">
                                                                                <v:path arrowok="t" o:connecttype="custom" o:connectlocs="0,0;1740,0" o:connectangles="0,0"/>
                                                                              </v:shape>
                                                                              <v:group id="Group 52" o:spid="_x0000_s1090" style="position:absolute;left:4621;top:2897;width:0;height:3041" coordorigin="4621,2897" coordsize="0,30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                                                      <v:shape id="Freeform 77" o:spid="_x0000_s1091" style="position:absolute;left:4621;top:2897;width:0;height:3041;visibility:visible;mso-wrap-style:square;v-text-anchor:top" coordsize="0,30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XPo8MA&#10;AADbAAAADwAAAGRycy9kb3ducmV2LnhtbESPT4vCMBTE74LfITxhL7KmuuCfahQRRE+KrgePz+Zt&#10;W7Z5KUm03W+/EQSPw8z8hlmsWlOJBzlfWlYwHCQgiDOrS84VXL63n1MQPiBrrCyTgj/ysFp2OwtM&#10;tW34RI9zyEWEsE9RQRFCnUrps4IM+oGtiaP3Y53BEKXLpXbYRLip5ChJxtJgyXGhwJo2BWW/57tR&#10;EI6XfuOmbn/YlDt3231JvE6kUh+9dj0HEagN7/CrvdcKZkN4fok/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XPo8MAAADbAAAADwAAAAAAAAAAAAAAAACYAgAAZHJzL2Rv&#10;d25yZXYueG1sUEsFBgAAAAAEAAQA9QAAAIgDAAAAAA==&#10;" path="m,l,3042e" filled="f" strokecolor="#9f9f9f" strokeweight="1.06pt">
                                                                                  <v:path arrowok="t" o:connecttype="custom" o:connectlocs="0,2897;0,5939" o:connectangles="0,0"/>
                                                                                </v:shape>
                                                                                <v:group id="Group 53" o:spid="_x0000_s1092" style="position:absolute;left:4662;top:2897;width:0;height:3041" coordorigin="4662,2897" coordsize="0,30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                                                              <v:shape id="Freeform 76" o:spid="_x0000_s1093" style="position:absolute;left:4662;top:2897;width:0;height:3041;visibility:visible;mso-wrap-style:square;v-text-anchor:top" coordsize="0,30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v0T8MA&#10;AADbAAAADwAAAGRycy9kb3ducmV2LnhtbESPT4vCMBTE74LfITxhL7KmruCfahQRRE+KrgePz+Zt&#10;W7Z5KUm03W+/EQSPw8z8hlmsWlOJBzlfWlYwHCQgiDOrS84VXL63n1MQPiBrrCyTgj/ysFp2OwtM&#10;tW34RI9zyEWEsE9RQRFCnUrps4IM+oGtiaP3Y53BEKXLpXbYRLip5FeSjKXBkuNCgTVtCsp+z3ej&#10;IBwv/cZN3f6wKXfuthtJvE6kUh+9dj0HEagN7/CrvdcKZiN4fok/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8v0T8MAAADbAAAADwAAAAAAAAAAAAAAAACYAgAAZHJzL2Rv&#10;d25yZXYueG1sUEsFBgAAAAAEAAQA9QAAAIgDAAAAAA==&#10;" path="m,l,3042e" filled="f" strokecolor="#9f9f9f" strokeweight="1.06pt">
                                                                                    <v:path arrowok="t" o:connecttype="custom" o:connectlocs="0,2897;0,5939" o:connectangles="0,0"/>
                                                                                  </v:shape>
                                                                                  <v:group id="Group 54" o:spid="_x0000_s1094" style="position:absolute;left:4141;top:5941;width:470;height:0" coordorigin="4141,5941" coordsize="47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                                                                <v:shape id="Freeform 75" o:spid="_x0000_s1095" style="position:absolute;left:4141;top:5941;width:470;height:0;visibility:visible;mso-wrap-style:square;v-text-anchor:top" coordsize="4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NO0MYA&#10;AADbAAAADwAAAGRycy9kb3ducmV2LnhtbESPT2vCQBTE7wW/w/IEL6Ib/7TU6EZEKEgPlaZWPD6y&#10;z2xI9m3IbjX99t1CocdhZn7DbLa9bcSNOl85VjCbJiCIC6crLhWcPl4mzyB8QNbYOCYF3+Rhmw0e&#10;Nphqd+d3uuWhFBHCPkUFJoQ2ldIXhiz6qWuJo3d1ncUQZVdK3eE9wm0j50nyJC1WHBcMtrQ3VNT5&#10;l1Ugd59nvZDjNuTJ7Gje6uX48rpUajTsd2sQgfrwH/5rH7SC1SP8fok/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NO0MYAAADbAAAADwAAAAAAAAAAAAAAAACYAgAAZHJz&#10;L2Rvd25yZXYueG1sUEsFBgAAAAAEAAQA9QAAAIsDAAAAAA==&#10;" path="m,l470,e" filled="f" strokecolor="#636363" strokeweight=".34pt">
                                                                                      <v:path arrowok="t" o:connecttype="custom" o:connectlocs="0,0;470,0" o:connectangles="0,0"/>
                                                                                    </v:shape>
                                                                                    <v:group id="Group 55" o:spid="_x0000_s1096" style="position:absolute;left:4141;top:5951;width:470;height:0" coordorigin="4141,5951" coordsize="47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                                                                  <v:shape id="Freeform 74" o:spid="_x0000_s1097" style="position:absolute;left:4141;top:5951;width:470;height:0;visibility:visible;mso-wrap-style:square;v-text-anchor:top" coordsize="4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11PMYA&#10;AADbAAAADwAAAGRycy9kb3ducmV2LnhtbESPT2vCQBTE7wW/w/IEL6Ib/9DW6EZEKEgPlaZWPD6y&#10;z2xI9m3IbjX99t1CocdhZn7DbLa9bcSNOl85VjCbJiCIC6crLhWcPl4mzyB8QNbYOCYF3+Rhmw0e&#10;Nphqd+d3uuWhFBHCPkUFJoQ2ldIXhiz6qWuJo3d1ncUQZVdK3eE9wm0j50nyKC1WHBcMtrQ3VNT5&#10;l1Ugd59nvZDjNuTJ7Gje6uX48rpUajTsd2sQgfrwH/5rH7SC1RP8fok/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/11PMYAAADbAAAADwAAAAAAAAAAAAAAAACYAgAAZHJz&#10;L2Rvd25yZXYueG1sUEsFBgAAAAAEAAQA9QAAAIsDAAAAAA==&#10;" path="m,l470,e" filled="f" strokecolor="#636363" strokeweight=".34pt">
                                                                                        <v:path arrowok="t" o:connecttype="custom" o:connectlocs="0,0;470,0" o:connectangles="0,0"/>
                                                                                      </v:shape>
                                                                                      <v:group id="Group 56" o:spid="_x0000_s1098" style="position:absolute;left:4611;top:5941;width:14;height:0" coordorigin="4611,5941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                                                                    <v:shape id="Freeform 73" o:spid="_x0000_s1099" style="position:absolute;left:4611;top:5941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toaMMA&#10;AADbAAAADwAAAGRycy9kb3ducmV2LnhtbESPQWsCMRSE7wX/Q3hCbzWrhRJXo6gg2HpSS8Hbc/O6&#10;u3Tzsm5STf99Iwgeh5n5hpnOo23EhTpfO9YwHGQgiAtnai41fB7WLwqED8gGG8ek4Y88zGe9pynm&#10;xl15R5d9KEWCsM9RQxVCm0vpi4os+oFriZP37TqLIcmulKbDa4LbRo6y7E1arDktVNjSqqLiZ/9r&#10;NaiojqjeVVxuX0/HLOLZ0deH1s/9uJiACBTDI3xvb4yG8Rhu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toaMMAAADbAAAADwAAAAAAAAAAAAAAAACYAgAAZHJzL2Rv&#10;d25yZXYueG1sUEsFBgAAAAAEAAQA9QAAAIgDAAAAAA==&#10;" path="m,l15,e" filled="f" strokecolor="#636363" strokeweight=".34pt">
                                                                                          <v:path arrowok="t" o:connecttype="custom" o:connectlocs="0,0;15,0" o:connectangles="0,0"/>
                                                                                        </v:shape>
                                                                                        <v:group id="Group 57" o:spid="_x0000_s1100" style="position:absolute;left:4611;top:5951;width:14;height:0" coordorigin="4611,5951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                                                                <v:shape id="Freeform 72" o:spid="_x0000_s1101" style="position:absolute;left:4611;top:5951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k//cEA&#10;AADcAAAADwAAAGRycy9kb3ducmV2LnhtbERPTWsCMRC9F/wPYYTeamILJaxGUaFg21NVBG/jZtxd&#10;3EzWTdT03zeFQm/zeJ8znSfXihv1ofFsYDxSIIhLbxuuDOy2b08aRIjIFlvPZOCbAsxng4cpFtbf&#10;+Ytum1iJHMKhQAN1jF0hZShrchhGviPO3Mn3DmOGfSVtj/cc7lr5rNSrdNhwbqixo1VN5XlzdQZ0&#10;0gfU7zotP1+OB5Xw4mn/YczjMC0mICKl+C/+c69tnq/G8PtMvkDO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ZP/3BAAAA3AAAAA8AAAAAAAAAAAAAAAAAmAIAAGRycy9kb3du&#10;cmV2LnhtbFBLBQYAAAAABAAEAPUAAACGAwAAAAA=&#10;" path="m,l15,e" filled="f" strokecolor="#636363" strokeweight=".34pt">
                                                                                            <v:path arrowok="t" o:connecttype="custom" o:connectlocs="0,0;15,0" o:connectangles="0,0"/>
                                                                                          </v:shape>
                                                                                          <v:group id="Group 58" o:spid="_x0000_s1102" style="position:absolute;left:4626;top:5941;width:26;height:0" coordorigin="4626,5941" coordsize="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                                                                    <v:shape id="Freeform 71" o:spid="_x0000_s1103" style="position:absolute;left:4626;top:5941;width:26;height:0;visibility:visible;mso-wrap-style:square;v-text-anchor:top" coordsize="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uC8EA&#10;AADcAAAADwAAAGRycy9kb3ducmV2LnhtbERPTWsCMRC9C/0PYQq9SE2qsMhqlFIRvBW3IvQ2bMbd&#10;ZZPJNom6/fdNodDbPN7nrLejs+JGIXaeNbzMFAji2puOGw2nj/3zEkRMyAatZ9LwTRG2m4fJGkvj&#10;73ykW5UakUM4lqihTWkopYx1Sw7jzA/Embv44DBlGBppAt5zuLNyrlQhHXacG1oc6K2luq+uTkNf&#10;KbvswvtXcbbF7pOnvDv3rPXT4/i6ApFoTP/iP/fB5PlqAb/P5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yLgvBAAAA3AAAAA8AAAAAAAAAAAAAAAAAmAIAAGRycy9kb3du&#10;cmV2LnhtbFBLBQYAAAAABAAEAPUAAACGAwAAAAA=&#10;" path="m,l26,e" filled="f" strokecolor="#636363" strokeweight=".34pt">
                                                                                              <v:path arrowok="t" o:connecttype="custom" o:connectlocs="0,0;26,0" o:connectangles="0,0"/>
                                                                                            </v:shape>
                                                                                            <v:group id="Group 59" o:spid="_x0000_s1104" style="position:absolute;left:4626;top:5951;width:26;height:0" coordorigin="4626,5951" coordsize="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                                                                          <v:shape id="Freeform 70" o:spid="_x0000_s1105" style="position:absolute;left:4626;top:5951;width:26;height:0;visibility:visible;mso-wrap-style:square;v-text-anchor:top" coordsize="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cT5MEA&#10;AADcAAAADwAAAGRycy9kb3ducmV2LnhtbERPTWsCMRC9C/0PYQq9SE0quMhqlFIRvBW3IvQ2bMbd&#10;ZZPJNom6/fdNodDbPN7nrLejs+JGIXaeNbzMFAji2puOGw2nj/3zEkRMyAatZ9LwTRG2m4fJGkvj&#10;73ykW5UakUM4lqihTWkopYx1Sw7jzA/Embv44DBlGBppAt5zuLNyrlQhHXacG1oc6K2luq+uTkNf&#10;KbvswvtXcbbF7pOnvDv3rPXT4/i6ApFoTP/iP/fB5PlqAb/P5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XE+TBAAAA3AAAAA8AAAAAAAAAAAAAAAAAmAIAAGRycy9kb3du&#10;cmV2LnhtbFBLBQYAAAAABAAEAPUAAACGAwAAAAA=&#10;" path="m,l26,e" filled="f" strokecolor="#636363" strokeweight=".34pt">
                                                                                                <v:path arrowok="t" o:connecttype="custom" o:connectlocs="0,0;26,0" o:connectangles="0,0"/>
                                                                                              </v:shape>
                                                                                              <v:group id="Group 60" o:spid="_x0000_s1106" style="position:absolute;left:4652;top:5941;width:14;height:0" coordorigin="4652,5941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                                                                            <v:shape id="Freeform 69" o:spid="_x0000_s1107" style="position:absolute;left:4652;top:5941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CEsEA&#10;AADcAAAADwAAAGRycy9kb3ducmV2LnhtbERPTWsCMRC9F/ofwgi91UQLNmyN0gqFqqeqFLyNm3F3&#10;6Way3aQa/70pFLzN433OdJ5cK07Uh8azgdFQgSAuvW24MrDbvj9qECEiW2w9k4ELBZjP7u+mWFh/&#10;5k86bWIlcgiHAg3UMXaFlKGsyWEY+o44c0ffO4wZ9pW0PZ5zuGvlWKmJdNhwbqixo0VN5ffm1xnQ&#10;Se9RL3V6Wz8d9irhj6evlTEPg/T6AiJSijfxv/vD5vnqGf6eyRfI2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8AhLBAAAA3AAAAA8AAAAAAAAAAAAAAAAAmAIAAGRycy9kb3du&#10;cmV2LnhtbFBLBQYAAAAABAAEAPUAAACGAwAAAAA=&#10;" path="m,l15,e" filled="f" strokecolor="#636363" strokeweight=".34pt">
                                                                                                  <v:path arrowok="t" o:connecttype="custom" o:connectlocs="0,0;15,0" o:connectangles="0,0"/>
                                                                                                </v:shape>
                                                                                                <v:group id="Group 61" o:spid="_x0000_s1108" style="position:absolute;left:4652;top:5951;width:14;height:0" coordorigin="4652,5951" coordsize="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                                                                            <v:shape id="Freeform 68" o:spid="_x0000_s1109" style="position:absolute;left:4652;top:5951;width:14;height:0;visibility:visible;mso-wrap-style:square;v-text-anchor:top" coordsize="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z+8IA&#10;AADcAAAADwAAAGRycy9kb3ducmV2LnhtbERP30vDMBB+F/Y/hBv4ZhMVRtYtGyoIOp/cRNjbrTnb&#10;YnOpTWzjf28EYW/38f289Ta5Tow0hNazgetCgSCuvG25NvB2eLzSIEJEtth5JgM/FGC7mV2ssbR+&#10;4lca97EWOYRDiQaaGPtSylA15DAUvifO3IcfHMYMh1raAacc7jp5o9RCOmw5NzTY00ND1ef+2xnQ&#10;SR9RP+t0/3J7OqqEX57ed8ZcztPdCkSkFM/if/eTzfPVEv6eyR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rzP7wgAAANwAAAAPAAAAAAAAAAAAAAAAAJgCAABkcnMvZG93&#10;bnJldi54bWxQSwUGAAAAAAQABAD1AAAAhwMAAAAA&#10;" path="m,l15,e" filled="f" strokecolor="#636363" strokeweight=".34pt">
                                                                                                    <v:path arrowok="t" o:connecttype="custom" o:connectlocs="0,0;15,0" o:connectangles="0,0"/>
                                                                                                  </v:shape>
                                                                                                  <v:group id="Group 62" o:spid="_x0000_s1110" style="position:absolute;left:4667;top:5941;width:5;height:0" coordorigin="4667,5941" coordsize="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                                                                                <v:shape id="Freeform 67" o:spid="_x0000_s1111" style="position:absolute;left:4667;top:5941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k8vcIA&#10;AADcAAAADwAAAGRycy9kb3ducmV2LnhtbERPTWvCQBC9C/0PyxR60832UCTNKqVgKTlU1HifZqdJ&#10;MDub7m5N+u9dQfA2j/c5xXqyvTiTD51jDWqRgSCunem40VAdNvMliBCRDfaOScM/BVivHmYF5saN&#10;vKPzPjYihXDIUUMb45BLGeqWLIaFG4gT9+O8xZigb6TxOKZw28vnLHuRFjtODS0O9N5Sfdr/WQ2n&#10;j/FrU/1yaY99uSyV337jVmr99Di9vYKINMW7+Ob+NGm+UnB9Jl0gV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aTy9wgAAANwAAAAPAAAAAAAAAAAAAAAAAJgCAABkcnMvZG93&#10;bnJldi54bWxQSwUGAAAAAAQABAD1AAAAhwMAAAAA&#10;" path="m,l4,e" filled="f" strokecolor="#636363" strokeweight=".34pt">
                                                                                                      <v:path arrowok="t" o:connecttype="custom" o:connectlocs="0,0;4,0" o:connectangles="0,0"/>
                                                                                                    </v:shape>
                                                                                                    <v:group id="Group 63" o:spid="_x0000_s1112" style="position:absolute;left:4667;top:5951;width:5;height:0" coordorigin="4667,5951" coordsize="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                                                                                <v:shape id="Freeform 66" o:spid="_x0000_s1113" style="position:absolute;left:4667;top:5951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HUcEA&#10;AADcAAAADwAAAGRycy9kb3ducmV2LnhtbERPTWvCQBC9F/wPywje6iYKRVJXKYIiOSja9D7NTpNg&#10;djburib++65Q6G0e73OW68G04k7ON5YVpNMEBHFpdcOVguJz+7oA4QOyxtYyKXiQh/Vq9LLETNue&#10;T3Q/h0rEEPYZKqhD6DIpfVmTQT+1HXHkfqwzGCJ0ldQO+xhuWjlLkjdpsOHYUGNHm5rKy/lmFFx2&#10;/WFbXDk3X22+yFN3/MajVGoyHj7eQQQawr/4z73XcX46h+cz8QK5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3B1HBAAAA3AAAAA8AAAAAAAAAAAAAAAAAmAIAAGRycy9kb3du&#10;cmV2LnhtbFBLBQYAAAAABAAEAPUAAACGAwAAAAA=&#10;" path="m,l4,e" filled="f" strokecolor="#636363" strokeweight=".34pt">
                                                                                                        <v:path arrowok="t" o:connecttype="custom" o:connectlocs="0,0;4,0" o:connectangles="0,0"/>
                                                                                                      </v:shape>
                                                                                                      <v:group id="Group 64" o:spid="_x0000_s1114" style="position:absolute;left:4820;top:5948;width:31;height:0" coordorigin="4820,5948" coordsize="3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                                                                              <v:shape id="Freeform 65" o:spid="_x0000_s1115" style="position:absolute;left:4820;top:5948;width:31;height:0;visibility:visible;mso-wrap-style:square;v-text-anchor:top" coordsize="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9od8AA&#10;AADcAAAADwAAAGRycy9kb3ducmV2LnhtbERPS4vCMBC+C/sfwix407SCIl2jLAuKHq162NvQzPax&#10;zaQ2UeO/N4LgbT6+5yxWwbTiSr2rLStIxwkI4sLqmksFx8N6NAfhPLLG1jIpuJOD1fJjsMBM2xvv&#10;6Zr7UsQQdhkqqLzvMildUZFBN7YdceT+bG/QR9iXUvd4i+GmlZMkmUmDNceGCjv6qaj4zy9GQZM2&#10;9+48Cw2ddvlvcW42Ya4nSg0/w/cXCE/Bv8Uv91bH+ek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9od8AAAADcAAAADwAAAAAAAAAAAAAAAACYAgAAZHJzL2Rvd25y&#10;ZXYueG1sUEsFBgAAAAAEAAQA9QAAAIUDAAAAAA==&#10;" path="m,l31,e" filled="f" strokecolor="#efefef" strokeweight="1.06pt">
                                                                                                          <v:path arrowok="t" o:connecttype="custom" o:connectlocs="0,0;31,0" o:connectangles="0,0"/>
                                                                                                        </v:shape>
                                                                                                      </v:group>
                                                                                                    </v:group>
                                                                                                  </v:group>
                                                                                                </v:group>
                                                                                              </v:group>
                                                                                            </v:group>
                                                                                          </v:group>
                                                                                        </v:group>
                                                                                      </v:group>
                                                                                    </v:group>
                                                                                  </v:group>
                                                                                </v:group>
                                                                              </v:group>
                                                                            </v:group>
                                                                          </v:group>
                                                                        </v:group>
                                                                      </v:group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E30DBD"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S</w:t>
      </w:r>
      <w:r w:rsidR="00E30DBD"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u</w:t>
      </w:r>
      <w:r w:rsidR="00E30DBD"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p</w:t>
      </w:r>
      <w:r w:rsidR="00E30DBD"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p</w:t>
      </w:r>
      <w:r w:rsidR="00E30DBD"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li</w:t>
      </w:r>
      <w:r w:rsidR="00E30DBD">
        <w:rPr>
          <w:rFonts w:ascii="Segoe UI" w:eastAsia="Segoe UI" w:hAnsi="Segoe UI" w:cs="Segoe UI"/>
          <w:b/>
          <w:spacing w:val="2"/>
          <w:w w:val="99"/>
          <w:sz w:val="13"/>
          <w:szCs w:val="13"/>
        </w:rPr>
        <w:t>e</w:t>
      </w:r>
      <w:r w:rsidR="00E30DBD">
        <w:rPr>
          <w:rFonts w:ascii="Segoe UI" w:eastAsia="Segoe UI" w:hAnsi="Segoe UI" w:cs="Segoe UI"/>
          <w:b/>
          <w:w w:val="99"/>
          <w:sz w:val="13"/>
          <w:szCs w:val="13"/>
        </w:rPr>
        <w:t>r</w:t>
      </w:r>
    </w:p>
    <w:p w:rsidR="00B444E4" w:rsidRDefault="00E30DBD">
      <w:pPr>
        <w:spacing w:before="18" w:line="344" w:lineRule="auto"/>
        <w:ind w:left="3340" w:right="4796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-1"/>
          <w:sz w:val="10"/>
          <w:szCs w:val="10"/>
        </w:rPr>
        <w:t>S</w:t>
      </w:r>
      <w:r>
        <w:rPr>
          <w:rFonts w:ascii="Segoe UI" w:eastAsia="Segoe UI" w:hAnsi="Segoe UI" w:cs="Segoe UI"/>
          <w:sz w:val="10"/>
          <w:szCs w:val="10"/>
        </w:rPr>
        <w:t>u</w:t>
      </w:r>
      <w:r>
        <w:rPr>
          <w:rFonts w:ascii="Segoe UI" w:eastAsia="Segoe UI" w:hAnsi="Segoe UI" w:cs="Segoe UI"/>
          <w:spacing w:val="1"/>
          <w:sz w:val="10"/>
          <w:szCs w:val="10"/>
        </w:rPr>
        <w:t>pp</w:t>
      </w:r>
      <w:r>
        <w:rPr>
          <w:rFonts w:ascii="Segoe UI" w:eastAsia="Segoe UI" w:hAnsi="Segoe UI" w:cs="Segoe UI"/>
          <w:sz w:val="10"/>
          <w:szCs w:val="10"/>
        </w:rPr>
        <w:t>li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 xml:space="preserve">ID </w:t>
      </w:r>
      <w:r>
        <w:rPr>
          <w:rFonts w:ascii="Segoe UI" w:eastAsia="Segoe UI" w:hAnsi="Segoe UI" w:cs="Segoe UI"/>
          <w:spacing w:val="-1"/>
          <w:sz w:val="10"/>
          <w:szCs w:val="10"/>
        </w:rPr>
        <w:t>S</w:t>
      </w:r>
      <w:r>
        <w:rPr>
          <w:rFonts w:ascii="Segoe UI" w:eastAsia="Segoe UI" w:hAnsi="Segoe UI" w:cs="Segoe UI"/>
          <w:sz w:val="10"/>
          <w:szCs w:val="10"/>
        </w:rPr>
        <w:t>u</w:t>
      </w:r>
      <w:r>
        <w:rPr>
          <w:rFonts w:ascii="Segoe UI" w:eastAsia="Segoe UI" w:hAnsi="Segoe UI" w:cs="Segoe UI"/>
          <w:spacing w:val="1"/>
          <w:sz w:val="10"/>
          <w:szCs w:val="10"/>
        </w:rPr>
        <w:t>pp</w:t>
      </w:r>
      <w:r>
        <w:rPr>
          <w:rFonts w:ascii="Segoe UI" w:eastAsia="Segoe UI" w:hAnsi="Segoe UI" w:cs="Segoe UI"/>
          <w:sz w:val="10"/>
          <w:szCs w:val="10"/>
        </w:rPr>
        <w:t>li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pacing w:val="-1"/>
          <w:sz w:val="10"/>
          <w:szCs w:val="10"/>
        </w:rPr>
        <w:t>Na</w:t>
      </w:r>
      <w:r>
        <w:rPr>
          <w:rFonts w:ascii="Segoe UI" w:eastAsia="Segoe UI" w:hAnsi="Segoe UI" w:cs="Segoe UI"/>
          <w:sz w:val="10"/>
          <w:szCs w:val="10"/>
        </w:rPr>
        <w:t xml:space="preserve">me </w:t>
      </w:r>
      <w:r>
        <w:rPr>
          <w:rFonts w:ascii="Segoe UI" w:eastAsia="Segoe UI" w:hAnsi="Segoe UI" w:cs="Segoe UI"/>
          <w:spacing w:val="1"/>
          <w:sz w:val="10"/>
          <w:szCs w:val="10"/>
        </w:rPr>
        <w:t>P</w:t>
      </w:r>
      <w:r>
        <w:rPr>
          <w:rFonts w:ascii="Segoe UI" w:eastAsia="Segoe UI" w:hAnsi="Segoe UI" w:cs="Segoe UI"/>
          <w:spacing w:val="-2"/>
          <w:sz w:val="10"/>
          <w:szCs w:val="10"/>
        </w:rPr>
        <w:t>h</w:t>
      </w:r>
      <w:r>
        <w:rPr>
          <w:rFonts w:ascii="Segoe UI" w:eastAsia="Segoe UI" w:hAnsi="Segoe UI" w:cs="Segoe UI"/>
          <w:spacing w:val="1"/>
          <w:sz w:val="10"/>
          <w:szCs w:val="10"/>
        </w:rPr>
        <w:t>o</w:t>
      </w:r>
      <w:r>
        <w:rPr>
          <w:rFonts w:ascii="Segoe UI" w:eastAsia="Segoe UI" w:hAnsi="Segoe UI" w:cs="Segoe UI"/>
          <w:sz w:val="10"/>
          <w:szCs w:val="10"/>
        </w:rPr>
        <w:t>ne</w:t>
      </w:r>
      <w:r>
        <w:rPr>
          <w:rFonts w:ascii="Segoe UI" w:eastAsia="Segoe UI" w:hAnsi="Segoe UI" w:cs="Segoe UI"/>
          <w:spacing w:val="-3"/>
          <w:sz w:val="10"/>
          <w:szCs w:val="10"/>
        </w:rPr>
        <w:t>N</w:t>
      </w:r>
      <w:r>
        <w:rPr>
          <w:rFonts w:ascii="Segoe UI" w:eastAsia="Segoe UI" w:hAnsi="Segoe UI" w:cs="Segoe UI"/>
          <w:sz w:val="10"/>
          <w:szCs w:val="10"/>
        </w:rPr>
        <w:t>um</w:t>
      </w:r>
      <w:r>
        <w:rPr>
          <w:rFonts w:ascii="Segoe UI" w:eastAsia="Segoe UI" w:hAnsi="Segoe UI" w:cs="Segoe UI"/>
          <w:spacing w:val="1"/>
          <w:sz w:val="10"/>
          <w:szCs w:val="10"/>
        </w:rPr>
        <w:t>b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z w:val="10"/>
          <w:szCs w:val="10"/>
        </w:rPr>
        <w:t>r</w:t>
      </w:r>
    </w:p>
    <w:p w:rsidR="00B444E4" w:rsidRDefault="00E30DBD">
      <w:pPr>
        <w:spacing w:line="120" w:lineRule="exact"/>
        <w:ind w:left="3340"/>
        <w:rPr>
          <w:rFonts w:ascii="Segoe UI" w:eastAsia="Segoe UI" w:hAnsi="Segoe UI" w:cs="Segoe UI"/>
          <w:sz w:val="13"/>
          <w:szCs w:val="13"/>
        </w:rPr>
      </w:pPr>
      <w:r>
        <w:rPr>
          <w:rFonts w:ascii="Segoe UI" w:eastAsia="Segoe UI" w:hAnsi="Segoe UI" w:cs="Segoe UI"/>
          <w:sz w:val="10"/>
          <w:szCs w:val="10"/>
        </w:rPr>
        <w:t>Ad</w:t>
      </w:r>
      <w:r>
        <w:rPr>
          <w:rFonts w:ascii="Segoe UI" w:eastAsia="Segoe UI" w:hAnsi="Segoe UI" w:cs="Segoe UI"/>
          <w:spacing w:val="-2"/>
          <w:sz w:val="10"/>
          <w:szCs w:val="10"/>
        </w:rPr>
        <w:t>d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 xml:space="preserve">ess                                                                                                                      </w:t>
      </w:r>
      <w:r>
        <w:rPr>
          <w:rFonts w:ascii="Segoe UI" w:eastAsia="Segoe UI" w:hAnsi="Segoe UI" w:cs="Segoe UI"/>
          <w:spacing w:val="16"/>
          <w:sz w:val="10"/>
          <w:szCs w:val="10"/>
        </w:rPr>
        <w:t xml:space="preserve"> </w:t>
      </w:r>
      <w:r>
        <w:rPr>
          <w:rFonts w:ascii="Segoe UI" w:eastAsia="Segoe UI" w:hAnsi="Segoe UI" w:cs="Segoe UI"/>
          <w:b/>
          <w:position w:val="3"/>
          <w:sz w:val="13"/>
          <w:szCs w:val="13"/>
        </w:rPr>
        <w:t>P</w:t>
      </w:r>
      <w:r>
        <w:rPr>
          <w:rFonts w:ascii="Segoe UI" w:eastAsia="Segoe UI" w:hAnsi="Segoe UI" w:cs="Segoe UI"/>
          <w:b/>
          <w:spacing w:val="-1"/>
          <w:position w:val="3"/>
          <w:sz w:val="13"/>
          <w:szCs w:val="13"/>
        </w:rPr>
        <w:t>a</w:t>
      </w:r>
      <w:r>
        <w:rPr>
          <w:rFonts w:ascii="Segoe UI" w:eastAsia="Segoe UI" w:hAnsi="Segoe UI" w:cs="Segoe UI"/>
          <w:b/>
          <w:position w:val="3"/>
          <w:sz w:val="13"/>
          <w:szCs w:val="13"/>
        </w:rPr>
        <w:t>t</w:t>
      </w:r>
      <w:r>
        <w:rPr>
          <w:rFonts w:ascii="Segoe UI" w:eastAsia="Segoe UI" w:hAnsi="Segoe UI" w:cs="Segoe UI"/>
          <w:b/>
          <w:spacing w:val="-1"/>
          <w:position w:val="3"/>
          <w:sz w:val="13"/>
          <w:szCs w:val="13"/>
        </w:rPr>
        <w:t>r</w:t>
      </w:r>
      <w:r>
        <w:rPr>
          <w:rFonts w:ascii="Segoe UI" w:eastAsia="Segoe UI" w:hAnsi="Segoe UI" w:cs="Segoe UI"/>
          <w:b/>
          <w:position w:val="3"/>
          <w:sz w:val="13"/>
          <w:szCs w:val="13"/>
        </w:rPr>
        <w:t>on</w:t>
      </w:r>
    </w:p>
    <w:p w:rsidR="00B444E4" w:rsidRDefault="00E30DBD">
      <w:pPr>
        <w:spacing w:line="120" w:lineRule="exact"/>
        <w:ind w:right="1230"/>
        <w:jc w:val="right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1"/>
          <w:sz w:val="10"/>
          <w:szCs w:val="10"/>
        </w:rPr>
        <w:t>P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pacing w:val="-2"/>
          <w:sz w:val="10"/>
          <w:szCs w:val="10"/>
        </w:rPr>
        <w:t>o</w:t>
      </w:r>
      <w:r>
        <w:rPr>
          <w:rFonts w:ascii="Segoe UI" w:eastAsia="Segoe UI" w:hAnsi="Segoe UI" w:cs="Segoe UI"/>
          <w:sz w:val="10"/>
          <w:szCs w:val="10"/>
        </w:rPr>
        <w:t>nID</w:t>
      </w:r>
    </w:p>
    <w:p w:rsidR="00B444E4" w:rsidRDefault="002F130C">
      <w:pPr>
        <w:spacing w:line="160" w:lineRule="exact"/>
        <w:ind w:left="4423"/>
        <w:rPr>
          <w:rFonts w:ascii="Segoe UI" w:eastAsia="Segoe UI" w:hAnsi="Segoe UI" w:cs="Segoe UI"/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151" behindDoc="1" locked="0" layoutInCell="1" allowOverlap="1">
                <wp:simplePos x="0" y="0"/>
                <wp:positionH relativeFrom="page">
                  <wp:posOffset>4164965</wp:posOffset>
                </wp:positionH>
                <wp:positionV relativeFrom="paragraph">
                  <wp:posOffset>66040</wp:posOffset>
                </wp:positionV>
                <wp:extent cx="0" cy="0"/>
                <wp:effectExtent l="12065" t="8890" r="6985" b="10160"/>
                <wp:wrapNone/>
                <wp:docPr id="2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0" cy="0"/>
                          <a:chOff x="6559" y="104"/>
                          <a:chExt cx="0" cy="0"/>
                        </a:xfrm>
                      </wpg:grpSpPr>
                      <wps:wsp>
                        <wps:cNvPr id="25" name="Freeform 19"/>
                        <wps:cNvSpPr>
                          <a:spLocks/>
                        </wps:cNvSpPr>
                        <wps:spPr bwMode="auto">
                          <a:xfrm>
                            <a:off x="6559" y="10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185">
                            <a:solidFill>
                              <a:srgbClr val="EFEF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0F607" id="Group 18" o:spid="_x0000_s1026" style="position:absolute;margin-left:327.95pt;margin-top:5.2pt;width:0;height:0;z-index:-1329;mso-position-horizontal-relative:page" coordorigin="6559,104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">
                <v:shape id="Freeform 19" o:spid="_x0000_s1027" style="position:absolute;left:6559;top:104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N3l8EA&#10;AADbAAAADwAAAGRycy9kb3ducmV2LnhtbESPQYvCMBSE74L/ITzBm6YWXJZqFBEVPdp1QW/P5tkW&#10;m5faRFv//WZhYY/DzHzDzJedqcSLGldaVjAZRyCIM6tLzhWcvrajTxDOI2usLJOCNzlYLvq9OSba&#10;tnykV+pzESDsElRQeF8nUrqsIINubGvi4N1sY9AH2eRSN9gGuKlkHEUf0mDJYaHAmtYFZff0aRR8&#10;Xx5E9/RgXYtPtzvHm2upT0oNB91qBsJT5//Df+29VhBP4fdL+A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Td5fBAAAA2wAAAA8AAAAAAAAAAAAAAAAAmAIAAGRycy9kb3du&#10;cmV2LnhtbFBLBQYAAAAABAAEAPUAAACGAwAAAAA=&#10;" path="m,l,e" filled="f" strokecolor="#efefef" strokeweight=".14403mm">
                  <v:path arrowok="t" o:connecttype="custom" o:connectlocs="0,0;0,0" o:connectangles="0,0"/>
                </v:shape>
                <w10:wrap anchorx="page"/>
              </v:group>
            </w:pict>
          </mc:Fallback>
        </mc:AlternateContent>
      </w:r>
      <w:r w:rsidR="00E30DBD">
        <w:rPr>
          <w:rFonts w:ascii="Segoe UI" w:eastAsia="Segoe UI" w:hAnsi="Segoe UI" w:cs="Segoe UI"/>
          <w:b/>
          <w:spacing w:val="1"/>
          <w:position w:val="4"/>
          <w:sz w:val="12"/>
          <w:szCs w:val="12"/>
        </w:rPr>
        <w:t>P</w:t>
      </w:r>
      <w:r w:rsidR="00E30DBD">
        <w:rPr>
          <w:rFonts w:ascii="Segoe UI" w:eastAsia="Segoe UI" w:hAnsi="Segoe UI" w:cs="Segoe UI"/>
          <w:b/>
          <w:position w:val="4"/>
          <w:sz w:val="12"/>
          <w:szCs w:val="12"/>
        </w:rPr>
        <w:t>a</w:t>
      </w:r>
      <w:r w:rsidR="00E30DBD">
        <w:rPr>
          <w:rFonts w:ascii="Segoe UI" w:eastAsia="Segoe UI" w:hAnsi="Segoe UI" w:cs="Segoe UI"/>
          <w:b/>
          <w:spacing w:val="-1"/>
          <w:position w:val="4"/>
          <w:sz w:val="12"/>
          <w:szCs w:val="12"/>
        </w:rPr>
        <w:t>t</w:t>
      </w:r>
      <w:r w:rsidR="00E30DBD">
        <w:rPr>
          <w:rFonts w:ascii="Segoe UI" w:eastAsia="Segoe UI" w:hAnsi="Segoe UI" w:cs="Segoe UI"/>
          <w:b/>
          <w:position w:val="4"/>
          <w:sz w:val="12"/>
          <w:szCs w:val="12"/>
        </w:rPr>
        <w:t>r</w:t>
      </w:r>
      <w:r w:rsidR="00E30DBD">
        <w:rPr>
          <w:rFonts w:ascii="Segoe UI" w:eastAsia="Segoe UI" w:hAnsi="Segoe UI" w:cs="Segoe UI"/>
          <w:b/>
          <w:spacing w:val="1"/>
          <w:position w:val="4"/>
          <w:sz w:val="12"/>
          <w:szCs w:val="12"/>
        </w:rPr>
        <w:t>o</w:t>
      </w:r>
      <w:r w:rsidR="00E30DBD">
        <w:rPr>
          <w:rFonts w:ascii="Segoe UI" w:eastAsia="Segoe UI" w:hAnsi="Segoe UI" w:cs="Segoe UI"/>
          <w:b/>
          <w:spacing w:val="-1"/>
          <w:position w:val="4"/>
          <w:sz w:val="12"/>
          <w:szCs w:val="12"/>
        </w:rPr>
        <w:t>n</w:t>
      </w:r>
      <w:r w:rsidR="00E30DBD">
        <w:rPr>
          <w:rFonts w:ascii="Segoe UI" w:eastAsia="Segoe UI" w:hAnsi="Segoe UI" w:cs="Segoe UI"/>
          <w:b/>
          <w:spacing w:val="1"/>
          <w:position w:val="4"/>
          <w:sz w:val="12"/>
          <w:szCs w:val="12"/>
        </w:rPr>
        <w:t>G</w:t>
      </w:r>
      <w:r w:rsidR="00E30DBD">
        <w:rPr>
          <w:rFonts w:ascii="Segoe UI" w:eastAsia="Segoe UI" w:hAnsi="Segoe UI" w:cs="Segoe UI"/>
          <w:b/>
          <w:position w:val="4"/>
          <w:sz w:val="12"/>
          <w:szCs w:val="12"/>
        </w:rPr>
        <w:t>IV</w:t>
      </w:r>
      <w:r w:rsidR="00E30DBD">
        <w:rPr>
          <w:rFonts w:ascii="Segoe UI" w:eastAsia="Segoe UI" w:hAnsi="Segoe UI" w:cs="Segoe UI"/>
          <w:b/>
          <w:spacing w:val="1"/>
          <w:position w:val="4"/>
          <w:sz w:val="12"/>
          <w:szCs w:val="12"/>
        </w:rPr>
        <w:t>E</w:t>
      </w:r>
      <w:r w:rsidR="00E30DBD">
        <w:rPr>
          <w:rFonts w:ascii="Segoe UI" w:eastAsia="Segoe UI" w:hAnsi="Segoe UI" w:cs="Segoe UI"/>
          <w:b/>
          <w:position w:val="4"/>
          <w:sz w:val="12"/>
          <w:szCs w:val="12"/>
        </w:rPr>
        <w:t xml:space="preserve">SOrder                                                   </w:t>
      </w:r>
      <w:r w:rsidR="00E30DBD">
        <w:rPr>
          <w:rFonts w:ascii="Segoe UI" w:eastAsia="Segoe UI" w:hAnsi="Segoe UI" w:cs="Segoe UI"/>
          <w:b/>
          <w:spacing w:val="1"/>
          <w:position w:val="4"/>
          <w:sz w:val="12"/>
          <w:szCs w:val="12"/>
        </w:rPr>
        <w:t xml:space="preserve"> </w:t>
      </w:r>
      <w:r w:rsidR="00E30DBD">
        <w:rPr>
          <w:rFonts w:ascii="Segoe UI" w:eastAsia="Segoe UI" w:hAnsi="Segoe UI" w:cs="Segoe UI"/>
          <w:spacing w:val="1"/>
          <w:position w:val="-2"/>
          <w:sz w:val="10"/>
          <w:szCs w:val="10"/>
        </w:rPr>
        <w:t>P</w:t>
      </w:r>
      <w:r w:rsidR="00E30DBD">
        <w:rPr>
          <w:rFonts w:ascii="Segoe UI" w:eastAsia="Segoe UI" w:hAnsi="Segoe UI" w:cs="Segoe UI"/>
          <w:spacing w:val="-1"/>
          <w:position w:val="-2"/>
          <w:sz w:val="10"/>
          <w:szCs w:val="10"/>
        </w:rPr>
        <w:t>a</w:t>
      </w:r>
      <w:r w:rsidR="00E30DBD">
        <w:rPr>
          <w:rFonts w:ascii="Segoe UI" w:eastAsia="Segoe UI" w:hAnsi="Segoe UI" w:cs="Segoe UI"/>
          <w:spacing w:val="-1"/>
          <w:w w:val="101"/>
          <w:position w:val="-2"/>
          <w:sz w:val="10"/>
          <w:szCs w:val="10"/>
        </w:rPr>
        <w:t>t</w:t>
      </w:r>
      <w:r w:rsidR="00E30DBD">
        <w:rPr>
          <w:rFonts w:ascii="Segoe UI" w:eastAsia="Segoe UI" w:hAnsi="Segoe UI" w:cs="Segoe UI"/>
          <w:spacing w:val="1"/>
          <w:position w:val="-2"/>
          <w:sz w:val="10"/>
          <w:szCs w:val="10"/>
        </w:rPr>
        <w:t>r</w:t>
      </w:r>
      <w:r w:rsidR="00E30DBD">
        <w:rPr>
          <w:rFonts w:ascii="Segoe UI" w:eastAsia="Segoe UI" w:hAnsi="Segoe UI" w:cs="Segoe UI"/>
          <w:spacing w:val="-2"/>
          <w:position w:val="-2"/>
          <w:sz w:val="10"/>
          <w:szCs w:val="10"/>
        </w:rPr>
        <w:t>o</w:t>
      </w:r>
      <w:r w:rsidR="00E30DBD">
        <w:rPr>
          <w:rFonts w:ascii="Segoe UI" w:eastAsia="Segoe UI" w:hAnsi="Segoe UI" w:cs="Segoe UI"/>
          <w:position w:val="-2"/>
          <w:sz w:val="10"/>
          <w:szCs w:val="10"/>
        </w:rPr>
        <w:t>n</w:t>
      </w:r>
      <w:r w:rsidR="00E30DBD">
        <w:rPr>
          <w:rFonts w:ascii="Segoe UI" w:eastAsia="Segoe UI" w:hAnsi="Segoe UI" w:cs="Segoe UI"/>
          <w:spacing w:val="-1"/>
          <w:position w:val="-2"/>
          <w:sz w:val="10"/>
          <w:szCs w:val="10"/>
        </w:rPr>
        <w:t>Na</w:t>
      </w:r>
      <w:r w:rsidR="00E30DBD">
        <w:rPr>
          <w:rFonts w:ascii="Segoe UI" w:eastAsia="Segoe UI" w:hAnsi="Segoe UI" w:cs="Segoe UI"/>
          <w:position w:val="-2"/>
          <w:sz w:val="10"/>
          <w:szCs w:val="10"/>
        </w:rPr>
        <w:t>me</w:t>
      </w:r>
    </w:p>
    <w:p w:rsidR="00B444E4" w:rsidRDefault="00E30DBD">
      <w:pPr>
        <w:spacing w:line="80" w:lineRule="exact"/>
        <w:ind w:left="4613" w:right="3794"/>
        <w:jc w:val="center"/>
        <w:rPr>
          <w:rFonts w:ascii="Segoe UI" w:eastAsia="Segoe UI" w:hAnsi="Segoe UI" w:cs="Segoe UI"/>
          <w:sz w:val="10"/>
          <w:szCs w:val="10"/>
        </w:rPr>
        <w:sectPr w:rsidR="00B444E4">
          <w:footerReference w:type="default" r:id="rId19"/>
          <w:pgSz w:w="12240" w:h="15840"/>
          <w:pgMar w:top="1380" w:right="1720" w:bottom="280" w:left="1720" w:header="0" w:footer="0" w:gutter="0"/>
          <w:cols w:space="720"/>
        </w:sectPr>
      </w:pPr>
      <w:r>
        <w:rPr>
          <w:rFonts w:ascii="Segoe UI" w:eastAsia="Segoe UI" w:hAnsi="Segoe UI" w:cs="Segoe UI"/>
          <w:sz w:val="10"/>
          <w:szCs w:val="10"/>
        </w:rPr>
        <w:t>T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pacing w:val="1"/>
          <w:sz w:val="10"/>
          <w:szCs w:val="10"/>
        </w:rPr>
        <w:t>b</w:t>
      </w:r>
      <w:r>
        <w:rPr>
          <w:rFonts w:ascii="Segoe UI" w:eastAsia="Segoe UI" w:hAnsi="Segoe UI" w:cs="Segoe UI"/>
          <w:sz w:val="10"/>
          <w:szCs w:val="10"/>
        </w:rPr>
        <w:t>leID</w:t>
      </w:r>
    </w:p>
    <w:p w:rsidR="00B444E4" w:rsidRDefault="00B444E4">
      <w:pPr>
        <w:spacing w:line="200" w:lineRule="exact"/>
      </w:pPr>
    </w:p>
    <w:p w:rsidR="00B444E4" w:rsidRDefault="00B444E4">
      <w:pPr>
        <w:spacing w:before="4" w:line="220" w:lineRule="exact"/>
        <w:rPr>
          <w:sz w:val="22"/>
          <w:szCs w:val="22"/>
        </w:rPr>
      </w:pPr>
    </w:p>
    <w:p w:rsidR="00B444E4" w:rsidRDefault="00E30DBD">
      <w:pPr>
        <w:ind w:right="137"/>
        <w:jc w:val="right"/>
        <w:rPr>
          <w:rFonts w:ascii="Segoe UI" w:eastAsia="Segoe UI" w:hAnsi="Segoe UI" w:cs="Segoe UI"/>
          <w:sz w:val="13"/>
          <w:szCs w:val="13"/>
        </w:rPr>
      </w:pPr>
      <w:r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M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e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a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l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O</w:t>
      </w:r>
      <w:r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r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d</w:t>
      </w:r>
      <w:r>
        <w:rPr>
          <w:rFonts w:ascii="Segoe UI" w:eastAsia="Segoe UI" w:hAnsi="Segoe UI" w:cs="Segoe UI"/>
          <w:b/>
          <w:spacing w:val="2"/>
          <w:w w:val="99"/>
          <w:sz w:val="13"/>
          <w:szCs w:val="13"/>
        </w:rPr>
        <w:t>e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r</w:t>
      </w:r>
    </w:p>
    <w:p w:rsidR="00B444E4" w:rsidRDefault="00E30DBD">
      <w:pPr>
        <w:spacing w:before="20" w:line="342" w:lineRule="auto"/>
        <w:ind w:left="2039" w:right="-20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1"/>
          <w:sz w:val="10"/>
          <w:szCs w:val="10"/>
        </w:rPr>
        <w:t>M</w:t>
      </w:r>
      <w:r>
        <w:rPr>
          <w:rFonts w:ascii="Segoe UI" w:eastAsia="Segoe UI" w:hAnsi="Segoe UI" w:cs="Segoe UI"/>
          <w:sz w:val="10"/>
          <w:szCs w:val="10"/>
        </w:rPr>
        <w:t>e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z w:val="10"/>
          <w:szCs w:val="10"/>
        </w:rPr>
        <w:t>l</w:t>
      </w:r>
      <w:r>
        <w:rPr>
          <w:rFonts w:ascii="Segoe UI" w:eastAsia="Segoe UI" w:hAnsi="Segoe UI" w:cs="Segoe UI"/>
          <w:spacing w:val="-2"/>
          <w:sz w:val="10"/>
          <w:szCs w:val="10"/>
        </w:rPr>
        <w:t>O</w:t>
      </w:r>
      <w:r>
        <w:rPr>
          <w:rFonts w:ascii="Segoe UI" w:eastAsia="Segoe UI" w:hAnsi="Segoe UI" w:cs="Segoe UI"/>
          <w:spacing w:val="1"/>
          <w:sz w:val="10"/>
          <w:szCs w:val="10"/>
        </w:rPr>
        <w:t>rd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>ID B</w:t>
      </w:r>
      <w:r>
        <w:rPr>
          <w:rFonts w:ascii="Segoe UI" w:eastAsia="Segoe UI" w:hAnsi="Segoe UI" w:cs="Segoe UI"/>
          <w:spacing w:val="-1"/>
          <w:sz w:val="10"/>
          <w:szCs w:val="10"/>
        </w:rPr>
        <w:t>i</w:t>
      </w:r>
      <w:r>
        <w:rPr>
          <w:rFonts w:ascii="Segoe UI" w:eastAsia="Segoe UI" w:hAnsi="Segoe UI" w:cs="Segoe UI"/>
          <w:sz w:val="10"/>
          <w:szCs w:val="10"/>
        </w:rPr>
        <w:t>llA</w:t>
      </w:r>
      <w:r>
        <w:rPr>
          <w:rFonts w:ascii="Segoe UI" w:eastAsia="Segoe UI" w:hAnsi="Segoe UI" w:cs="Segoe UI"/>
          <w:spacing w:val="-1"/>
          <w:sz w:val="10"/>
          <w:szCs w:val="10"/>
        </w:rPr>
        <w:t>m</w:t>
      </w:r>
      <w:r>
        <w:rPr>
          <w:rFonts w:ascii="Segoe UI" w:eastAsia="Segoe UI" w:hAnsi="Segoe UI" w:cs="Segoe UI"/>
          <w:spacing w:val="1"/>
          <w:sz w:val="10"/>
          <w:szCs w:val="10"/>
        </w:rPr>
        <w:t>o</w:t>
      </w:r>
      <w:r>
        <w:rPr>
          <w:rFonts w:ascii="Segoe UI" w:eastAsia="Segoe UI" w:hAnsi="Segoe UI" w:cs="Segoe UI"/>
          <w:sz w:val="10"/>
          <w:szCs w:val="10"/>
        </w:rPr>
        <w:t>un</w:t>
      </w:r>
      <w:r>
        <w:rPr>
          <w:rFonts w:ascii="Segoe UI" w:eastAsia="Segoe UI" w:hAnsi="Segoe UI" w:cs="Segoe UI"/>
          <w:w w:val="101"/>
          <w:sz w:val="10"/>
          <w:szCs w:val="10"/>
        </w:rPr>
        <w:t>t</w:t>
      </w:r>
    </w:p>
    <w:p w:rsidR="00B444E4" w:rsidRDefault="00E30DBD">
      <w:pPr>
        <w:spacing w:line="120" w:lineRule="exact"/>
        <w:ind w:right="356"/>
        <w:jc w:val="right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position w:val="-1"/>
          <w:sz w:val="10"/>
          <w:szCs w:val="10"/>
        </w:rPr>
        <w:t>Time</w:t>
      </w:r>
    </w:p>
    <w:p w:rsidR="00B444E4" w:rsidRDefault="00E30DBD">
      <w:pPr>
        <w:spacing w:before="62" w:line="342" w:lineRule="auto"/>
        <w:ind w:right="-20"/>
        <w:rPr>
          <w:rFonts w:ascii="Segoe UI" w:eastAsia="Segoe UI" w:hAnsi="Segoe UI" w:cs="Segoe UI"/>
          <w:sz w:val="10"/>
          <w:szCs w:val="10"/>
        </w:rPr>
      </w:pPr>
      <w:r>
        <w:br w:type="column"/>
      </w:r>
      <w:r>
        <w:rPr>
          <w:rFonts w:ascii="Segoe UI" w:eastAsia="Segoe UI" w:hAnsi="Segoe UI" w:cs="Segoe UI"/>
          <w:spacing w:val="1"/>
          <w:sz w:val="10"/>
          <w:szCs w:val="10"/>
        </w:rPr>
        <w:lastRenderedPageBreak/>
        <w:t>P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pacing w:val="-2"/>
          <w:sz w:val="10"/>
          <w:szCs w:val="10"/>
        </w:rPr>
        <w:t>o</w:t>
      </w:r>
      <w:r>
        <w:rPr>
          <w:rFonts w:ascii="Segoe UI" w:eastAsia="Segoe UI" w:hAnsi="Segoe UI" w:cs="Segoe UI"/>
          <w:sz w:val="10"/>
          <w:szCs w:val="10"/>
        </w:rPr>
        <w:t xml:space="preserve">nID </w:t>
      </w:r>
      <w:r>
        <w:rPr>
          <w:rFonts w:ascii="Segoe UI" w:eastAsia="Segoe UI" w:hAnsi="Segoe UI" w:cs="Segoe UI"/>
          <w:spacing w:val="1"/>
          <w:sz w:val="10"/>
          <w:szCs w:val="10"/>
        </w:rPr>
        <w:t>M</w:t>
      </w:r>
      <w:r>
        <w:rPr>
          <w:rFonts w:ascii="Segoe UI" w:eastAsia="Segoe UI" w:hAnsi="Segoe UI" w:cs="Segoe UI"/>
          <w:sz w:val="10"/>
          <w:szCs w:val="10"/>
        </w:rPr>
        <w:t>e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z w:val="10"/>
          <w:szCs w:val="10"/>
        </w:rPr>
        <w:t>l</w:t>
      </w:r>
      <w:r>
        <w:rPr>
          <w:rFonts w:ascii="Segoe UI" w:eastAsia="Segoe UI" w:hAnsi="Segoe UI" w:cs="Segoe UI"/>
          <w:spacing w:val="-2"/>
          <w:sz w:val="10"/>
          <w:szCs w:val="10"/>
        </w:rPr>
        <w:t>O</w:t>
      </w:r>
      <w:r>
        <w:rPr>
          <w:rFonts w:ascii="Segoe UI" w:eastAsia="Segoe UI" w:hAnsi="Segoe UI" w:cs="Segoe UI"/>
          <w:spacing w:val="1"/>
          <w:sz w:val="10"/>
          <w:szCs w:val="10"/>
        </w:rPr>
        <w:t>rd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>ID</w:t>
      </w:r>
    </w:p>
    <w:p w:rsidR="00B444E4" w:rsidRDefault="00E30DBD">
      <w:pPr>
        <w:spacing w:line="100" w:lineRule="exact"/>
        <w:rPr>
          <w:rFonts w:ascii="Segoe UI" w:eastAsia="Segoe UI" w:hAnsi="Segoe UI" w:cs="Segoe UI"/>
          <w:sz w:val="10"/>
          <w:szCs w:val="10"/>
        </w:rPr>
      </w:pPr>
      <w:r>
        <w:br w:type="column"/>
      </w:r>
      <w:r>
        <w:rPr>
          <w:rFonts w:ascii="Segoe UI" w:eastAsia="Segoe UI" w:hAnsi="Segoe UI" w:cs="Segoe UI"/>
          <w:spacing w:val="-1"/>
          <w:sz w:val="10"/>
          <w:szCs w:val="10"/>
        </w:rPr>
        <w:lastRenderedPageBreak/>
        <w:t>E</w:t>
      </w:r>
      <w:r>
        <w:rPr>
          <w:rFonts w:ascii="Segoe UI" w:eastAsia="Segoe UI" w:hAnsi="Segoe UI" w:cs="Segoe UI"/>
          <w:sz w:val="10"/>
          <w:szCs w:val="10"/>
        </w:rPr>
        <w:t>m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z w:val="10"/>
          <w:szCs w:val="10"/>
        </w:rPr>
        <w:t>il</w:t>
      </w:r>
    </w:p>
    <w:p w:rsidR="00B444E4" w:rsidRDefault="00E30DBD">
      <w:pPr>
        <w:spacing w:before="67" w:line="362" w:lineRule="auto"/>
        <w:ind w:right="742"/>
        <w:rPr>
          <w:rFonts w:ascii="Segoe UI" w:eastAsia="Segoe UI" w:hAnsi="Segoe UI" w:cs="Segoe UI"/>
          <w:sz w:val="10"/>
          <w:szCs w:val="10"/>
        </w:rPr>
        <w:sectPr w:rsidR="00B444E4">
          <w:type w:val="continuous"/>
          <w:pgSz w:w="12240" w:h="15840"/>
          <w:pgMar w:top="1480" w:right="1720" w:bottom="280" w:left="1720" w:header="720" w:footer="720" w:gutter="0"/>
          <w:cols w:num="3" w:space="720" w:equalWidth="0">
            <w:col w:w="2611" w:space="2030"/>
            <w:col w:w="572" w:space="1967"/>
            <w:col w:w="1620"/>
          </w:cols>
        </w:sectPr>
      </w:pPr>
      <w:r>
        <w:rPr>
          <w:rFonts w:ascii="Segoe UI" w:eastAsia="Segoe UI" w:hAnsi="Segoe UI" w:cs="Segoe UI"/>
          <w:spacing w:val="1"/>
          <w:w w:val="101"/>
          <w:sz w:val="9"/>
          <w:szCs w:val="9"/>
        </w:rPr>
        <w:t>C</w:t>
      </w:r>
      <w:r>
        <w:rPr>
          <w:rFonts w:ascii="Segoe UI" w:eastAsia="Segoe UI" w:hAnsi="Segoe UI" w:cs="Segoe UI"/>
          <w:spacing w:val="-1"/>
          <w:w w:val="101"/>
          <w:sz w:val="9"/>
          <w:szCs w:val="9"/>
        </w:rPr>
        <w:t>ard</w:t>
      </w:r>
      <w:r>
        <w:rPr>
          <w:rFonts w:ascii="Segoe UI" w:eastAsia="Segoe UI" w:hAnsi="Segoe UI" w:cs="Segoe UI"/>
          <w:w w:val="101"/>
          <w:sz w:val="9"/>
          <w:szCs w:val="9"/>
        </w:rPr>
        <w:t>H</w:t>
      </w:r>
      <w:r>
        <w:rPr>
          <w:rFonts w:ascii="Segoe UI" w:eastAsia="Segoe UI" w:hAnsi="Segoe UI" w:cs="Segoe UI"/>
          <w:spacing w:val="-1"/>
          <w:w w:val="101"/>
          <w:sz w:val="9"/>
          <w:szCs w:val="9"/>
        </w:rPr>
        <w:t>o</w:t>
      </w:r>
      <w:r>
        <w:rPr>
          <w:rFonts w:ascii="Segoe UI" w:eastAsia="Segoe UI" w:hAnsi="Segoe UI" w:cs="Segoe UI"/>
          <w:w w:val="101"/>
          <w:sz w:val="9"/>
          <w:szCs w:val="9"/>
        </w:rPr>
        <w:t>l</w:t>
      </w:r>
      <w:r>
        <w:rPr>
          <w:rFonts w:ascii="Segoe UI" w:eastAsia="Segoe UI" w:hAnsi="Segoe UI" w:cs="Segoe UI"/>
          <w:spacing w:val="-1"/>
          <w:w w:val="101"/>
          <w:sz w:val="9"/>
          <w:szCs w:val="9"/>
        </w:rPr>
        <w:t>d</w:t>
      </w:r>
      <w:r>
        <w:rPr>
          <w:rFonts w:ascii="Segoe UI" w:eastAsia="Segoe UI" w:hAnsi="Segoe UI" w:cs="Segoe UI"/>
          <w:w w:val="101"/>
          <w:sz w:val="9"/>
          <w:szCs w:val="9"/>
        </w:rPr>
        <w:t>e</w:t>
      </w:r>
      <w:r>
        <w:rPr>
          <w:rFonts w:ascii="Segoe UI" w:eastAsia="Segoe UI" w:hAnsi="Segoe UI" w:cs="Segoe UI"/>
          <w:spacing w:val="-1"/>
          <w:w w:val="101"/>
          <w:sz w:val="9"/>
          <w:szCs w:val="9"/>
        </w:rPr>
        <w:t>rN</w:t>
      </w:r>
      <w:r>
        <w:rPr>
          <w:rFonts w:ascii="Segoe UI" w:eastAsia="Segoe UI" w:hAnsi="Segoe UI" w:cs="Segoe UI"/>
          <w:spacing w:val="-3"/>
          <w:w w:val="101"/>
          <w:sz w:val="9"/>
          <w:szCs w:val="9"/>
        </w:rPr>
        <w:t>a</w:t>
      </w:r>
      <w:r>
        <w:rPr>
          <w:rFonts w:ascii="Segoe UI" w:eastAsia="Segoe UI" w:hAnsi="Segoe UI" w:cs="Segoe UI"/>
          <w:spacing w:val="1"/>
          <w:w w:val="101"/>
          <w:sz w:val="9"/>
          <w:szCs w:val="9"/>
        </w:rPr>
        <w:t>m</w:t>
      </w:r>
      <w:r>
        <w:rPr>
          <w:rFonts w:ascii="Segoe UI" w:eastAsia="Segoe UI" w:hAnsi="Segoe UI" w:cs="Segoe UI"/>
          <w:w w:val="101"/>
          <w:sz w:val="9"/>
          <w:szCs w:val="9"/>
        </w:rPr>
        <w:t xml:space="preserve">e </w:t>
      </w:r>
      <w:r>
        <w:rPr>
          <w:rFonts w:ascii="Segoe UI" w:eastAsia="Segoe UI" w:hAnsi="Segoe UI" w:cs="Segoe UI"/>
          <w:spacing w:val="-1"/>
          <w:sz w:val="9"/>
          <w:szCs w:val="9"/>
        </w:rPr>
        <w:t>[</w:t>
      </w:r>
      <w:r>
        <w:rPr>
          <w:rFonts w:ascii="Segoe UI" w:eastAsia="Segoe UI" w:hAnsi="Segoe UI" w:cs="Segoe UI"/>
          <w:spacing w:val="1"/>
          <w:sz w:val="9"/>
          <w:szCs w:val="9"/>
        </w:rPr>
        <w:t>C</w:t>
      </w:r>
      <w:r>
        <w:rPr>
          <w:rFonts w:ascii="Segoe UI" w:eastAsia="Segoe UI" w:hAnsi="Segoe UI" w:cs="Segoe UI"/>
          <w:spacing w:val="-1"/>
          <w:sz w:val="9"/>
          <w:szCs w:val="9"/>
        </w:rPr>
        <w:t>r</w:t>
      </w:r>
      <w:r>
        <w:rPr>
          <w:rFonts w:ascii="Segoe UI" w:eastAsia="Segoe UI" w:hAnsi="Segoe UI" w:cs="Segoe UI"/>
          <w:sz w:val="9"/>
          <w:szCs w:val="9"/>
        </w:rPr>
        <w:t>e</w:t>
      </w:r>
      <w:r>
        <w:rPr>
          <w:rFonts w:ascii="Segoe UI" w:eastAsia="Segoe UI" w:hAnsi="Segoe UI" w:cs="Segoe UI"/>
          <w:spacing w:val="-1"/>
          <w:sz w:val="9"/>
          <w:szCs w:val="9"/>
        </w:rPr>
        <w:t>d</w:t>
      </w:r>
      <w:r>
        <w:rPr>
          <w:rFonts w:ascii="Segoe UI" w:eastAsia="Segoe UI" w:hAnsi="Segoe UI" w:cs="Segoe UI"/>
          <w:sz w:val="9"/>
          <w:szCs w:val="9"/>
        </w:rPr>
        <w:t>it</w:t>
      </w:r>
      <w:r>
        <w:rPr>
          <w:rFonts w:ascii="Segoe UI" w:eastAsia="Segoe UI" w:hAnsi="Segoe UI" w:cs="Segoe UI"/>
          <w:spacing w:val="3"/>
          <w:sz w:val="9"/>
          <w:szCs w:val="9"/>
        </w:rPr>
        <w:t xml:space="preserve"> </w:t>
      </w:r>
      <w:r>
        <w:rPr>
          <w:rFonts w:ascii="Segoe UI" w:eastAsia="Segoe UI" w:hAnsi="Segoe UI" w:cs="Segoe UI"/>
          <w:spacing w:val="1"/>
          <w:sz w:val="9"/>
          <w:szCs w:val="9"/>
        </w:rPr>
        <w:t>C</w:t>
      </w:r>
      <w:r>
        <w:rPr>
          <w:rFonts w:ascii="Segoe UI" w:eastAsia="Segoe UI" w:hAnsi="Segoe UI" w:cs="Segoe UI"/>
          <w:spacing w:val="-1"/>
          <w:sz w:val="9"/>
          <w:szCs w:val="9"/>
        </w:rPr>
        <w:t>ar</w:t>
      </w:r>
      <w:r>
        <w:rPr>
          <w:rFonts w:ascii="Segoe UI" w:eastAsia="Segoe UI" w:hAnsi="Segoe UI" w:cs="Segoe UI"/>
          <w:sz w:val="9"/>
          <w:szCs w:val="9"/>
        </w:rPr>
        <w:t>d</w:t>
      </w:r>
      <w:r>
        <w:rPr>
          <w:rFonts w:ascii="Segoe UI" w:eastAsia="Segoe UI" w:hAnsi="Segoe UI" w:cs="Segoe UI"/>
          <w:spacing w:val="1"/>
          <w:sz w:val="9"/>
          <w:szCs w:val="9"/>
        </w:rPr>
        <w:t xml:space="preserve"> </w:t>
      </w:r>
      <w:r>
        <w:rPr>
          <w:rFonts w:ascii="Segoe UI" w:eastAsia="Segoe UI" w:hAnsi="Segoe UI" w:cs="Segoe UI"/>
          <w:spacing w:val="-3"/>
          <w:w w:val="101"/>
          <w:sz w:val="9"/>
          <w:szCs w:val="9"/>
        </w:rPr>
        <w:t>N</w:t>
      </w:r>
      <w:r>
        <w:rPr>
          <w:rFonts w:ascii="Segoe UI" w:eastAsia="Segoe UI" w:hAnsi="Segoe UI" w:cs="Segoe UI"/>
          <w:spacing w:val="1"/>
          <w:w w:val="101"/>
          <w:sz w:val="9"/>
          <w:szCs w:val="9"/>
        </w:rPr>
        <w:t>um</w:t>
      </w:r>
      <w:r>
        <w:rPr>
          <w:rFonts w:ascii="Segoe UI" w:eastAsia="Segoe UI" w:hAnsi="Segoe UI" w:cs="Segoe UI"/>
          <w:spacing w:val="-3"/>
          <w:w w:val="101"/>
          <w:sz w:val="9"/>
          <w:szCs w:val="9"/>
        </w:rPr>
        <w:t>b</w:t>
      </w:r>
      <w:r>
        <w:rPr>
          <w:rFonts w:ascii="Segoe UI" w:eastAsia="Segoe UI" w:hAnsi="Segoe UI" w:cs="Segoe UI"/>
          <w:w w:val="101"/>
          <w:sz w:val="9"/>
          <w:szCs w:val="9"/>
        </w:rPr>
        <w:t>e</w:t>
      </w:r>
      <w:r>
        <w:rPr>
          <w:rFonts w:ascii="Segoe UI" w:eastAsia="Segoe UI" w:hAnsi="Segoe UI" w:cs="Segoe UI"/>
          <w:spacing w:val="-1"/>
          <w:w w:val="101"/>
          <w:sz w:val="9"/>
          <w:szCs w:val="9"/>
        </w:rPr>
        <w:t>r</w:t>
      </w:r>
      <w:r>
        <w:rPr>
          <w:rFonts w:ascii="Segoe UI" w:eastAsia="Segoe UI" w:hAnsi="Segoe UI" w:cs="Segoe UI"/>
          <w:w w:val="101"/>
          <w:sz w:val="9"/>
          <w:szCs w:val="9"/>
        </w:rPr>
        <w:t xml:space="preserve">] </w:t>
      </w:r>
      <w:r>
        <w:rPr>
          <w:rFonts w:ascii="Segoe UI" w:eastAsia="Segoe UI" w:hAnsi="Segoe UI" w:cs="Segoe UI"/>
          <w:spacing w:val="1"/>
          <w:sz w:val="10"/>
          <w:szCs w:val="10"/>
        </w:rPr>
        <w:t>P</w:t>
      </w:r>
      <w:r>
        <w:rPr>
          <w:rFonts w:ascii="Segoe UI" w:eastAsia="Segoe UI" w:hAnsi="Segoe UI" w:cs="Segoe UI"/>
          <w:spacing w:val="-2"/>
          <w:sz w:val="10"/>
          <w:szCs w:val="10"/>
        </w:rPr>
        <w:t>h</w:t>
      </w:r>
      <w:r>
        <w:rPr>
          <w:rFonts w:ascii="Segoe UI" w:eastAsia="Segoe UI" w:hAnsi="Segoe UI" w:cs="Segoe UI"/>
          <w:spacing w:val="1"/>
          <w:sz w:val="10"/>
          <w:szCs w:val="10"/>
        </w:rPr>
        <w:t>o</w:t>
      </w:r>
      <w:r>
        <w:rPr>
          <w:rFonts w:ascii="Segoe UI" w:eastAsia="Segoe UI" w:hAnsi="Segoe UI" w:cs="Segoe UI"/>
          <w:sz w:val="10"/>
          <w:szCs w:val="10"/>
        </w:rPr>
        <w:t>ne</w:t>
      </w:r>
      <w:r>
        <w:rPr>
          <w:rFonts w:ascii="Segoe UI" w:eastAsia="Segoe UI" w:hAnsi="Segoe UI" w:cs="Segoe UI"/>
          <w:spacing w:val="-3"/>
          <w:sz w:val="10"/>
          <w:szCs w:val="10"/>
        </w:rPr>
        <w:t>N</w:t>
      </w:r>
      <w:r>
        <w:rPr>
          <w:rFonts w:ascii="Segoe UI" w:eastAsia="Segoe UI" w:hAnsi="Segoe UI" w:cs="Segoe UI"/>
          <w:sz w:val="10"/>
          <w:szCs w:val="10"/>
        </w:rPr>
        <w:t>um</w:t>
      </w:r>
      <w:r>
        <w:rPr>
          <w:rFonts w:ascii="Segoe UI" w:eastAsia="Segoe UI" w:hAnsi="Segoe UI" w:cs="Segoe UI"/>
          <w:spacing w:val="1"/>
          <w:sz w:val="10"/>
          <w:szCs w:val="10"/>
        </w:rPr>
        <w:t>b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z w:val="10"/>
          <w:szCs w:val="10"/>
        </w:rPr>
        <w:t>r</w:t>
      </w:r>
    </w:p>
    <w:p w:rsidR="00B444E4" w:rsidRDefault="00B444E4">
      <w:pPr>
        <w:spacing w:before="9" w:line="140" w:lineRule="exact"/>
        <w:rPr>
          <w:sz w:val="14"/>
          <w:szCs w:val="14"/>
        </w:rPr>
      </w:pPr>
    </w:p>
    <w:p w:rsidR="00B444E4" w:rsidRDefault="00B444E4">
      <w:pPr>
        <w:spacing w:line="200" w:lineRule="exact"/>
        <w:sectPr w:rsidR="00B444E4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:rsidR="00B444E4" w:rsidRDefault="00B444E4">
      <w:pPr>
        <w:spacing w:before="4" w:line="120" w:lineRule="exact"/>
        <w:rPr>
          <w:sz w:val="12"/>
          <w:szCs w:val="12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right="7"/>
        <w:jc w:val="right"/>
        <w:rPr>
          <w:rFonts w:ascii="Segoe UI" w:eastAsia="Segoe UI" w:hAnsi="Segoe UI" w:cs="Segoe UI"/>
          <w:sz w:val="13"/>
          <w:szCs w:val="13"/>
        </w:rPr>
      </w:pPr>
      <w:r>
        <w:rPr>
          <w:rFonts w:ascii="Segoe UI" w:eastAsia="Segoe UI" w:hAnsi="Segoe UI" w:cs="Segoe UI"/>
          <w:b/>
          <w:w w:val="99"/>
          <w:sz w:val="13"/>
          <w:szCs w:val="13"/>
        </w:rPr>
        <w:t>O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rd</w:t>
      </w:r>
      <w:r>
        <w:rPr>
          <w:rFonts w:ascii="Segoe UI" w:eastAsia="Segoe UI" w:hAnsi="Segoe UI" w:cs="Segoe UI"/>
          <w:b/>
          <w:spacing w:val="2"/>
          <w:w w:val="99"/>
          <w:sz w:val="13"/>
          <w:szCs w:val="13"/>
        </w:rPr>
        <w:t>e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r</w:t>
      </w:r>
      <w:r>
        <w:rPr>
          <w:rFonts w:ascii="Segoe UI" w:eastAsia="Segoe UI" w:hAnsi="Segoe UI" w:cs="Segoe UI"/>
          <w:b/>
          <w:spacing w:val="2"/>
          <w:w w:val="99"/>
          <w:sz w:val="13"/>
          <w:szCs w:val="13"/>
        </w:rPr>
        <w:t>e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d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It</w:t>
      </w:r>
      <w:r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e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m</w:t>
      </w:r>
    </w:p>
    <w:p w:rsidR="00B444E4" w:rsidRDefault="00E30DBD">
      <w:pPr>
        <w:spacing w:before="13" w:line="344" w:lineRule="auto"/>
        <w:ind w:left="2039" w:right="-20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pacing w:val="1"/>
          <w:sz w:val="10"/>
          <w:szCs w:val="10"/>
        </w:rPr>
        <w:t>M</w:t>
      </w:r>
      <w:r>
        <w:rPr>
          <w:rFonts w:ascii="Segoe UI" w:eastAsia="Segoe UI" w:hAnsi="Segoe UI" w:cs="Segoe UI"/>
          <w:sz w:val="10"/>
          <w:szCs w:val="10"/>
        </w:rPr>
        <w:t>e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z w:val="10"/>
          <w:szCs w:val="10"/>
        </w:rPr>
        <w:t>l</w:t>
      </w:r>
      <w:r>
        <w:rPr>
          <w:rFonts w:ascii="Segoe UI" w:eastAsia="Segoe UI" w:hAnsi="Segoe UI" w:cs="Segoe UI"/>
          <w:spacing w:val="-2"/>
          <w:sz w:val="10"/>
          <w:szCs w:val="10"/>
        </w:rPr>
        <w:t>O</w:t>
      </w:r>
      <w:r>
        <w:rPr>
          <w:rFonts w:ascii="Segoe UI" w:eastAsia="Segoe UI" w:hAnsi="Segoe UI" w:cs="Segoe UI"/>
          <w:spacing w:val="1"/>
          <w:sz w:val="10"/>
          <w:szCs w:val="10"/>
        </w:rPr>
        <w:t>rd</w:t>
      </w:r>
      <w:r>
        <w:rPr>
          <w:rFonts w:ascii="Segoe UI" w:eastAsia="Segoe UI" w:hAnsi="Segoe UI" w:cs="Segoe UI"/>
          <w:spacing w:val="-2"/>
          <w:sz w:val="10"/>
          <w:szCs w:val="10"/>
        </w:rPr>
        <w:t>e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>ID I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z w:val="10"/>
          <w:szCs w:val="10"/>
        </w:rPr>
        <w:t xml:space="preserve">emID </w:t>
      </w:r>
      <w:r>
        <w:rPr>
          <w:rFonts w:ascii="Segoe UI" w:eastAsia="Segoe UI" w:hAnsi="Segoe UI" w:cs="Segoe UI"/>
          <w:spacing w:val="1"/>
          <w:sz w:val="10"/>
          <w:szCs w:val="10"/>
        </w:rPr>
        <w:t>Q</w:t>
      </w:r>
      <w:r>
        <w:rPr>
          <w:rFonts w:ascii="Segoe UI" w:eastAsia="Segoe UI" w:hAnsi="Segoe UI" w:cs="Segoe UI"/>
          <w:sz w:val="10"/>
          <w:szCs w:val="10"/>
        </w:rPr>
        <w:t>u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z w:val="10"/>
          <w:szCs w:val="10"/>
        </w:rPr>
        <w:t>n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z w:val="10"/>
          <w:szCs w:val="10"/>
        </w:rPr>
        <w:t>i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z w:val="10"/>
          <w:szCs w:val="10"/>
        </w:rPr>
        <w:t>y</w:t>
      </w:r>
    </w:p>
    <w:p w:rsidR="00B444E4" w:rsidRDefault="00B444E4">
      <w:pPr>
        <w:spacing w:before="6"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right="439"/>
        <w:jc w:val="right"/>
        <w:rPr>
          <w:rFonts w:ascii="Segoe UI" w:eastAsia="Segoe UI" w:hAnsi="Segoe UI" w:cs="Segoe UI"/>
          <w:sz w:val="13"/>
          <w:szCs w:val="13"/>
        </w:rPr>
      </w:pPr>
      <w:r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M</w:t>
      </w:r>
      <w:r>
        <w:rPr>
          <w:rFonts w:ascii="Segoe UI" w:eastAsia="Segoe UI" w:hAnsi="Segoe UI" w:cs="Segoe UI"/>
          <w:b/>
          <w:spacing w:val="-1"/>
          <w:w w:val="99"/>
          <w:sz w:val="13"/>
          <w:szCs w:val="13"/>
        </w:rPr>
        <w:t>e</w:t>
      </w:r>
      <w:r>
        <w:rPr>
          <w:rFonts w:ascii="Segoe UI" w:eastAsia="Segoe UI" w:hAnsi="Segoe UI" w:cs="Segoe UI"/>
          <w:b/>
          <w:spacing w:val="1"/>
          <w:w w:val="99"/>
          <w:sz w:val="13"/>
          <w:szCs w:val="13"/>
        </w:rPr>
        <w:t>n</w:t>
      </w:r>
      <w:r>
        <w:rPr>
          <w:rFonts w:ascii="Segoe UI" w:eastAsia="Segoe UI" w:hAnsi="Segoe UI" w:cs="Segoe UI"/>
          <w:b/>
          <w:w w:val="99"/>
          <w:sz w:val="13"/>
          <w:szCs w:val="13"/>
        </w:rPr>
        <w:t>u</w:t>
      </w:r>
    </w:p>
    <w:p w:rsidR="00B444E4" w:rsidRDefault="00E30DBD">
      <w:pPr>
        <w:spacing w:before="18" w:line="342" w:lineRule="auto"/>
        <w:ind w:left="2039" w:right="49"/>
        <w:rPr>
          <w:rFonts w:ascii="Segoe UI" w:eastAsia="Segoe UI" w:hAnsi="Segoe UI" w:cs="Segoe UI"/>
          <w:sz w:val="10"/>
          <w:szCs w:val="10"/>
        </w:rPr>
      </w:pPr>
      <w:r>
        <w:rPr>
          <w:rFonts w:ascii="Segoe UI" w:eastAsia="Segoe UI" w:hAnsi="Segoe UI" w:cs="Segoe UI"/>
          <w:sz w:val="10"/>
          <w:szCs w:val="10"/>
        </w:rPr>
        <w:t>I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z w:val="10"/>
          <w:szCs w:val="10"/>
        </w:rPr>
        <w:t>emID I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z w:val="10"/>
          <w:szCs w:val="10"/>
        </w:rPr>
        <w:t>em</w:t>
      </w:r>
      <w:r>
        <w:rPr>
          <w:rFonts w:ascii="Segoe UI" w:eastAsia="Segoe UI" w:hAnsi="Segoe UI" w:cs="Segoe UI"/>
          <w:spacing w:val="-1"/>
          <w:sz w:val="10"/>
          <w:szCs w:val="10"/>
        </w:rPr>
        <w:t>Na</w:t>
      </w:r>
      <w:r>
        <w:rPr>
          <w:rFonts w:ascii="Segoe UI" w:eastAsia="Segoe UI" w:hAnsi="Segoe UI" w:cs="Segoe UI"/>
          <w:sz w:val="10"/>
          <w:szCs w:val="10"/>
        </w:rPr>
        <w:t xml:space="preserve">me </w:t>
      </w:r>
      <w:r>
        <w:rPr>
          <w:rFonts w:ascii="Segoe UI" w:eastAsia="Segoe UI" w:hAnsi="Segoe UI" w:cs="Segoe UI"/>
          <w:spacing w:val="1"/>
          <w:sz w:val="10"/>
          <w:szCs w:val="10"/>
        </w:rPr>
        <w:t>Pr</w:t>
      </w:r>
      <w:r>
        <w:rPr>
          <w:rFonts w:ascii="Segoe UI" w:eastAsia="Segoe UI" w:hAnsi="Segoe UI" w:cs="Segoe UI"/>
          <w:sz w:val="10"/>
          <w:szCs w:val="10"/>
        </w:rPr>
        <w:t>i</w:t>
      </w:r>
      <w:r>
        <w:rPr>
          <w:rFonts w:ascii="Segoe UI" w:eastAsia="Segoe UI" w:hAnsi="Segoe UI" w:cs="Segoe UI"/>
          <w:spacing w:val="-1"/>
          <w:sz w:val="10"/>
          <w:szCs w:val="10"/>
        </w:rPr>
        <w:t>c</w:t>
      </w:r>
      <w:r>
        <w:rPr>
          <w:rFonts w:ascii="Segoe UI" w:eastAsia="Segoe UI" w:hAnsi="Segoe UI" w:cs="Segoe UI"/>
          <w:sz w:val="10"/>
          <w:szCs w:val="10"/>
        </w:rPr>
        <w:t xml:space="preserve">e </w:t>
      </w:r>
      <w:r>
        <w:rPr>
          <w:rFonts w:ascii="Segoe UI" w:eastAsia="Segoe UI" w:hAnsi="Segoe UI" w:cs="Segoe UI"/>
          <w:spacing w:val="-1"/>
          <w:sz w:val="10"/>
          <w:szCs w:val="10"/>
        </w:rPr>
        <w:t>D</w:t>
      </w:r>
      <w:r>
        <w:rPr>
          <w:rFonts w:ascii="Segoe UI" w:eastAsia="Segoe UI" w:hAnsi="Segoe UI" w:cs="Segoe UI"/>
          <w:sz w:val="10"/>
          <w:szCs w:val="10"/>
        </w:rPr>
        <w:t>es</w:t>
      </w:r>
      <w:r>
        <w:rPr>
          <w:rFonts w:ascii="Segoe UI" w:eastAsia="Segoe UI" w:hAnsi="Segoe UI" w:cs="Segoe UI"/>
          <w:spacing w:val="-1"/>
          <w:sz w:val="10"/>
          <w:szCs w:val="10"/>
        </w:rPr>
        <w:t>c</w:t>
      </w:r>
      <w:r>
        <w:rPr>
          <w:rFonts w:ascii="Segoe UI" w:eastAsia="Segoe UI" w:hAnsi="Segoe UI" w:cs="Segoe UI"/>
          <w:spacing w:val="1"/>
          <w:sz w:val="10"/>
          <w:szCs w:val="10"/>
        </w:rPr>
        <w:t>r</w:t>
      </w:r>
      <w:r>
        <w:rPr>
          <w:rFonts w:ascii="Segoe UI" w:eastAsia="Segoe UI" w:hAnsi="Segoe UI" w:cs="Segoe UI"/>
          <w:sz w:val="10"/>
          <w:szCs w:val="10"/>
        </w:rPr>
        <w:t>i</w:t>
      </w:r>
      <w:r>
        <w:rPr>
          <w:rFonts w:ascii="Segoe UI" w:eastAsia="Segoe UI" w:hAnsi="Segoe UI" w:cs="Segoe UI"/>
          <w:spacing w:val="1"/>
          <w:sz w:val="10"/>
          <w:szCs w:val="10"/>
        </w:rPr>
        <w:t>p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z w:val="10"/>
          <w:szCs w:val="10"/>
        </w:rPr>
        <w:t>i</w:t>
      </w:r>
      <w:r>
        <w:rPr>
          <w:rFonts w:ascii="Segoe UI" w:eastAsia="Segoe UI" w:hAnsi="Segoe UI" w:cs="Segoe UI"/>
          <w:spacing w:val="-2"/>
          <w:sz w:val="10"/>
          <w:szCs w:val="10"/>
        </w:rPr>
        <w:t>o</w:t>
      </w:r>
      <w:r>
        <w:rPr>
          <w:rFonts w:ascii="Segoe UI" w:eastAsia="Segoe UI" w:hAnsi="Segoe UI" w:cs="Segoe UI"/>
          <w:sz w:val="10"/>
          <w:szCs w:val="10"/>
        </w:rPr>
        <w:t>n</w:t>
      </w:r>
    </w:p>
    <w:p w:rsidR="00B444E4" w:rsidRDefault="00E30DBD">
      <w:pPr>
        <w:spacing w:before="25"/>
        <w:rPr>
          <w:rFonts w:ascii="Segoe UI" w:eastAsia="Segoe UI" w:hAnsi="Segoe UI" w:cs="Segoe UI"/>
          <w:sz w:val="13"/>
          <w:szCs w:val="13"/>
        </w:rPr>
      </w:pPr>
      <w:r>
        <w:br w:type="column"/>
      </w:r>
      <w:r>
        <w:rPr>
          <w:rFonts w:ascii="Segoe UI" w:eastAsia="Segoe UI" w:hAnsi="Segoe UI" w:cs="Segoe UI"/>
          <w:b/>
          <w:spacing w:val="1"/>
          <w:sz w:val="13"/>
          <w:szCs w:val="13"/>
        </w:rPr>
        <w:lastRenderedPageBreak/>
        <w:t>T</w:t>
      </w:r>
      <w:r>
        <w:rPr>
          <w:rFonts w:ascii="Segoe UI" w:eastAsia="Segoe UI" w:hAnsi="Segoe UI" w:cs="Segoe UI"/>
          <w:b/>
          <w:sz w:val="13"/>
          <w:szCs w:val="13"/>
        </w:rPr>
        <w:t>a</w:t>
      </w:r>
      <w:r>
        <w:rPr>
          <w:rFonts w:ascii="Segoe UI" w:eastAsia="Segoe UI" w:hAnsi="Segoe UI" w:cs="Segoe UI"/>
          <w:b/>
          <w:spacing w:val="-1"/>
          <w:sz w:val="13"/>
          <w:szCs w:val="13"/>
        </w:rPr>
        <w:t>bl</w:t>
      </w:r>
      <w:r>
        <w:rPr>
          <w:rFonts w:ascii="Segoe UI" w:eastAsia="Segoe UI" w:hAnsi="Segoe UI" w:cs="Segoe UI"/>
          <w:b/>
          <w:sz w:val="13"/>
          <w:szCs w:val="13"/>
        </w:rPr>
        <w:t>e</w:t>
      </w:r>
    </w:p>
    <w:p w:rsidR="00B444E4" w:rsidRDefault="00E30DBD">
      <w:pPr>
        <w:spacing w:before="18" w:line="342" w:lineRule="auto"/>
        <w:ind w:left="218" w:right="3717"/>
        <w:rPr>
          <w:rFonts w:ascii="Segoe UI" w:eastAsia="Segoe UI" w:hAnsi="Segoe UI" w:cs="Segoe UI"/>
          <w:sz w:val="10"/>
          <w:szCs w:val="10"/>
        </w:rPr>
        <w:sectPr w:rsidR="00B444E4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2611" w:space="1811"/>
            <w:col w:w="4378"/>
          </w:cols>
        </w:sectPr>
      </w:pPr>
      <w:r>
        <w:rPr>
          <w:rFonts w:ascii="Segoe UI" w:eastAsia="Segoe UI" w:hAnsi="Segoe UI" w:cs="Segoe UI"/>
          <w:sz w:val="10"/>
          <w:szCs w:val="10"/>
        </w:rPr>
        <w:t>T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pacing w:val="1"/>
          <w:sz w:val="10"/>
          <w:szCs w:val="10"/>
        </w:rPr>
        <w:t>b</w:t>
      </w:r>
      <w:r>
        <w:rPr>
          <w:rFonts w:ascii="Segoe UI" w:eastAsia="Segoe UI" w:hAnsi="Segoe UI" w:cs="Segoe UI"/>
          <w:sz w:val="10"/>
          <w:szCs w:val="10"/>
        </w:rPr>
        <w:t xml:space="preserve">leID </w:t>
      </w:r>
      <w:r>
        <w:rPr>
          <w:rFonts w:ascii="Segoe UI" w:eastAsia="Segoe UI" w:hAnsi="Segoe UI" w:cs="Segoe UI"/>
          <w:spacing w:val="-1"/>
          <w:sz w:val="10"/>
          <w:szCs w:val="10"/>
        </w:rPr>
        <w:t>Da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z w:val="10"/>
          <w:szCs w:val="10"/>
        </w:rPr>
        <w:t>eTime C</w:t>
      </w:r>
      <w:r>
        <w:rPr>
          <w:rFonts w:ascii="Segoe UI" w:eastAsia="Segoe UI" w:hAnsi="Segoe UI" w:cs="Segoe UI"/>
          <w:spacing w:val="-1"/>
          <w:sz w:val="10"/>
          <w:szCs w:val="10"/>
        </w:rPr>
        <w:t>a</w:t>
      </w:r>
      <w:r>
        <w:rPr>
          <w:rFonts w:ascii="Segoe UI" w:eastAsia="Segoe UI" w:hAnsi="Segoe UI" w:cs="Segoe UI"/>
          <w:spacing w:val="1"/>
          <w:sz w:val="10"/>
          <w:szCs w:val="10"/>
        </w:rPr>
        <w:t>p</w:t>
      </w:r>
      <w:r>
        <w:rPr>
          <w:rFonts w:ascii="Segoe UI" w:eastAsia="Segoe UI" w:hAnsi="Segoe UI" w:cs="Segoe UI"/>
          <w:spacing w:val="-1"/>
          <w:sz w:val="10"/>
          <w:szCs w:val="10"/>
        </w:rPr>
        <w:t>ac</w:t>
      </w:r>
      <w:r>
        <w:rPr>
          <w:rFonts w:ascii="Segoe UI" w:eastAsia="Segoe UI" w:hAnsi="Segoe UI" w:cs="Segoe UI"/>
          <w:sz w:val="10"/>
          <w:szCs w:val="10"/>
        </w:rPr>
        <w:t>i</w:t>
      </w:r>
      <w:r>
        <w:rPr>
          <w:rFonts w:ascii="Segoe UI" w:eastAsia="Segoe UI" w:hAnsi="Segoe UI" w:cs="Segoe UI"/>
          <w:spacing w:val="-1"/>
          <w:w w:val="101"/>
          <w:sz w:val="10"/>
          <w:szCs w:val="10"/>
        </w:rPr>
        <w:t>t</w:t>
      </w:r>
      <w:r>
        <w:rPr>
          <w:rFonts w:ascii="Segoe UI" w:eastAsia="Segoe UI" w:hAnsi="Segoe UI" w:cs="Segoe UI"/>
          <w:sz w:val="10"/>
          <w:szCs w:val="10"/>
        </w:rPr>
        <w:t>y</w:t>
      </w:r>
    </w:p>
    <w:p w:rsidR="00B444E4" w:rsidRDefault="00E30DBD">
      <w:pPr>
        <w:spacing w:before="37"/>
        <w:ind w:left="2598" w:right="223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lastRenderedPageBreak/>
        <w:t>4.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FUNCTIO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AL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REQ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REME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TS</w:t>
      </w:r>
    </w:p>
    <w:p w:rsidR="00B444E4" w:rsidRDefault="00B444E4">
      <w:pPr>
        <w:spacing w:before="11" w:line="240" w:lineRule="exact"/>
        <w:rPr>
          <w:sz w:val="24"/>
          <w:szCs w:val="24"/>
        </w:rPr>
      </w:pPr>
    </w:p>
    <w:p w:rsidR="00B444E4" w:rsidRDefault="00E30DBD">
      <w:pPr>
        <w:ind w:left="1122" w:right="130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4.</w:t>
      </w: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FUNC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NT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SY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EM</w:t>
      </w:r>
    </w:p>
    <w:p w:rsidR="00B444E4" w:rsidRDefault="00B444E4">
      <w:pPr>
        <w:spacing w:before="5" w:line="280" w:lineRule="exact"/>
        <w:rPr>
          <w:sz w:val="28"/>
          <w:szCs w:val="28"/>
        </w:rPr>
      </w:pPr>
    </w:p>
    <w:p w:rsidR="00B444E4" w:rsidRDefault="00E30DBD">
      <w:pPr>
        <w:spacing w:line="268" w:lineRule="auto"/>
        <w:ind w:left="440" w:right="24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w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ent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be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sed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ep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rack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les,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em</w:t>
      </w:r>
      <w:r>
        <w:rPr>
          <w:rFonts w:ascii="Calibri" w:eastAsia="Calibri" w:hAnsi="Calibri" w:cs="Calibri"/>
          <w:sz w:val="22"/>
          <w:szCs w:val="22"/>
        </w:rPr>
        <w:t>s</w:t>
      </w:r>
    </w:p>
    <w:p w:rsidR="00B444E4" w:rsidRDefault="00E30DBD">
      <w:pPr>
        <w:spacing w:before="2" w:line="269" w:lineRule="auto"/>
        <w:ind w:left="440" w:right="26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ered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pat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s, 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erating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ls.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art </w:t>
      </w:r>
      <w:r>
        <w:rPr>
          <w:rFonts w:ascii="Calibri" w:eastAsia="Calibri" w:hAnsi="Calibri" w:cs="Calibri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 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ent.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Th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art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ent.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rth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art 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inv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ent. 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with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nv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 if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cer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z w:val="22"/>
          <w:szCs w:val="22"/>
        </w:rPr>
        <w:t>d item dec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eas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ertain 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en 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tri</w:t>
      </w:r>
      <w:r>
        <w:rPr>
          <w:rFonts w:ascii="Calibri" w:eastAsia="Calibri" w:hAnsi="Calibri" w:cs="Calibri"/>
          <w:spacing w:val="-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 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r.</w:t>
      </w:r>
    </w:p>
    <w:p w:rsidR="00B444E4" w:rsidRDefault="00B444E4">
      <w:pPr>
        <w:spacing w:before="11" w:line="200" w:lineRule="exact"/>
      </w:pPr>
    </w:p>
    <w:p w:rsidR="00B444E4" w:rsidRDefault="00E30DBD">
      <w:pPr>
        <w:ind w:left="162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on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serv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 xml:space="preserve">on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em</w:t>
      </w:r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sz w:val="24"/>
          <w:szCs w:val="24"/>
        </w:rPr>
        <w:t xml:space="preserve">g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ageme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</w:t>
      </w:r>
    </w:p>
    <w:p w:rsidR="00B444E4" w:rsidRDefault="00B444E4">
      <w:pPr>
        <w:spacing w:before="8" w:line="280" w:lineRule="exact"/>
        <w:rPr>
          <w:sz w:val="28"/>
          <w:szCs w:val="28"/>
        </w:rPr>
      </w:pPr>
    </w:p>
    <w:p w:rsidR="00B444E4" w:rsidRDefault="00E30DBD">
      <w:pPr>
        <w:spacing w:line="264" w:lineRule="auto"/>
        <w:ind w:left="440" w:right="16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interf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s,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is 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rack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, del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’s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</w:t>
      </w:r>
      <w:r>
        <w:rPr>
          <w:rFonts w:ascii="Calibri" w:eastAsia="Calibri" w:hAnsi="Calibri" w:cs="Calibri"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sa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also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 the f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s. 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us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in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s:</w:t>
      </w:r>
    </w:p>
    <w:p w:rsidR="00B444E4" w:rsidRDefault="00B444E4">
      <w:pPr>
        <w:spacing w:before="5" w:line="260" w:lineRule="exact"/>
        <w:rPr>
          <w:sz w:val="26"/>
          <w:szCs w:val="26"/>
        </w:rPr>
      </w:pPr>
    </w:p>
    <w:p w:rsidR="00B444E4" w:rsidRDefault="00E30DBD">
      <w:pPr>
        <w:tabs>
          <w:tab w:val="left" w:pos="1160"/>
        </w:tabs>
        <w:spacing w:line="254" w:lineRule="auto"/>
        <w:ind w:left="1160" w:right="36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a.</w:t>
      </w:r>
      <w:r>
        <w:rPr>
          <w:rFonts w:ascii="Calibri" w:eastAsia="Calibri" w:hAnsi="Calibri" w:cs="Calibri"/>
          <w:b/>
        </w:rPr>
        <w:tab/>
        <w:t>Rese</w:t>
      </w:r>
      <w:r>
        <w:rPr>
          <w:rFonts w:ascii="Calibri" w:eastAsia="Calibri" w:hAnsi="Calibri" w:cs="Calibri"/>
          <w:b/>
          <w:spacing w:val="1"/>
        </w:rPr>
        <w:t>r</w:t>
      </w:r>
      <w:r>
        <w:rPr>
          <w:rFonts w:ascii="Calibri" w:eastAsia="Calibri" w:hAnsi="Calibri" w:cs="Calibri"/>
          <w:b/>
          <w:spacing w:val="-1"/>
        </w:rPr>
        <w:t>v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-7"/>
        </w:rPr>
        <w:t xml:space="preserve"> </w:t>
      </w:r>
      <w:r>
        <w:rPr>
          <w:rFonts w:ascii="Calibri" w:eastAsia="Calibri" w:hAnsi="Calibri" w:cs="Calibri"/>
          <w:b/>
          <w:spacing w:val="1"/>
        </w:rPr>
        <w:t>N</w:t>
      </w:r>
      <w:r>
        <w:rPr>
          <w:rFonts w:ascii="Calibri" w:eastAsia="Calibri" w:hAnsi="Calibri" w:cs="Calibri"/>
          <w:b/>
        </w:rPr>
        <w:t>ew</w:t>
      </w:r>
      <w:r>
        <w:rPr>
          <w:rFonts w:ascii="Calibri" w:eastAsia="Calibri" w:hAnsi="Calibri" w:cs="Calibri"/>
          <w:b/>
          <w:spacing w:val="-3"/>
        </w:rPr>
        <w:t xml:space="preserve"> </w:t>
      </w:r>
      <w:r>
        <w:rPr>
          <w:rFonts w:ascii="Calibri" w:eastAsia="Calibri" w:hAnsi="Calibri" w:cs="Calibri"/>
          <w:b/>
        </w:rPr>
        <w:t>Ta</w:t>
      </w:r>
      <w:r>
        <w:rPr>
          <w:rFonts w:ascii="Calibri" w:eastAsia="Calibri" w:hAnsi="Calibri" w:cs="Calibri"/>
          <w:b/>
          <w:spacing w:val="1"/>
        </w:rPr>
        <w:t>b</w:t>
      </w:r>
      <w:r>
        <w:rPr>
          <w:rFonts w:ascii="Calibri" w:eastAsia="Calibri" w:hAnsi="Calibri" w:cs="Calibri"/>
          <w:b/>
          <w:spacing w:val="-1"/>
        </w:rPr>
        <w:t>l</w:t>
      </w:r>
      <w:r>
        <w:rPr>
          <w:rFonts w:ascii="Calibri" w:eastAsia="Calibri" w:hAnsi="Calibri" w:cs="Calibri"/>
          <w:b/>
        </w:rPr>
        <w:t>e: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3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2"/>
        </w:rPr>
        <w:t>f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de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k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</w:rPr>
        <w:t>ook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ese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ion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ab</w:t>
      </w:r>
      <w:r>
        <w:rPr>
          <w:rFonts w:ascii="Calibri" w:eastAsia="Calibri" w:hAnsi="Calibri" w:cs="Calibri"/>
        </w:rPr>
        <w:t xml:space="preserve">le 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on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rack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fo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  <w:spacing w:val="-1"/>
        </w:rPr>
        <w:t>em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n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an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g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</w:rPr>
        <w:t>ill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15" w:line="220" w:lineRule="exact"/>
        <w:rPr>
          <w:sz w:val="22"/>
          <w:szCs w:val="22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1"/>
        </w:rPr>
        <w:t>b</w:t>
      </w:r>
      <w:r>
        <w:rPr>
          <w:rFonts w:ascii="Calibri" w:eastAsia="Calibri" w:hAnsi="Calibri" w:cs="Calibri"/>
          <w:b/>
        </w:rPr>
        <w:t xml:space="preserve">.   </w:t>
      </w:r>
      <w:r>
        <w:rPr>
          <w:rFonts w:ascii="Calibri" w:eastAsia="Calibri" w:hAnsi="Calibri" w:cs="Calibri"/>
          <w:b/>
          <w:spacing w:val="16"/>
        </w:rPr>
        <w:t xml:space="preserve"> </w:t>
      </w:r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</w:rPr>
        <w:t>d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b/>
          <w:spacing w:val="1"/>
        </w:rPr>
        <w:t>M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nu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  <w:spacing w:val="3"/>
        </w:rPr>
        <w:t>a</w:t>
      </w:r>
      <w:r>
        <w:rPr>
          <w:rFonts w:ascii="Calibri" w:eastAsia="Calibri" w:hAnsi="Calibri" w:cs="Calibri"/>
        </w:rPr>
        <w:t>ce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ne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tem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add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li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t.</w:t>
      </w: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1"/>
        </w:rPr>
        <w:t>c</w:t>
      </w:r>
      <w:r>
        <w:rPr>
          <w:rFonts w:ascii="Calibri" w:eastAsia="Calibri" w:hAnsi="Calibri" w:cs="Calibri"/>
          <w:b/>
        </w:rPr>
        <w:t xml:space="preserve">.   </w:t>
      </w:r>
      <w:r>
        <w:rPr>
          <w:rFonts w:ascii="Calibri" w:eastAsia="Calibri" w:hAnsi="Calibri" w:cs="Calibri"/>
          <w:b/>
          <w:spacing w:val="41"/>
        </w:rPr>
        <w:t xml:space="preserve"> </w:t>
      </w:r>
      <w:r>
        <w:rPr>
          <w:rFonts w:ascii="Calibri" w:eastAsia="Calibri" w:hAnsi="Calibri" w:cs="Calibri"/>
          <w:b/>
        </w:rPr>
        <w:t>Re</w:t>
      </w:r>
      <w:r>
        <w:rPr>
          <w:rFonts w:ascii="Calibri" w:eastAsia="Calibri" w:hAnsi="Calibri" w:cs="Calibri"/>
          <w:b/>
          <w:spacing w:val="1"/>
        </w:rPr>
        <w:t>mo</w:t>
      </w:r>
      <w:r>
        <w:rPr>
          <w:rFonts w:ascii="Calibri" w:eastAsia="Calibri" w:hAnsi="Calibri" w:cs="Calibri"/>
          <w:b/>
          <w:spacing w:val="-1"/>
        </w:rPr>
        <w:t>v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-7"/>
        </w:rPr>
        <w:t xml:space="preserve"> </w:t>
      </w:r>
      <w:r>
        <w:rPr>
          <w:rFonts w:ascii="Calibri" w:eastAsia="Calibri" w:hAnsi="Calibri" w:cs="Calibri"/>
          <w:b/>
          <w:spacing w:val="1"/>
        </w:rPr>
        <w:t>M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nu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3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em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me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t.</w:t>
      </w: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</w:rPr>
        <w:t xml:space="preserve">.   </w:t>
      </w:r>
      <w:r>
        <w:rPr>
          <w:rFonts w:ascii="Calibri" w:eastAsia="Calibri" w:hAnsi="Calibri" w:cs="Calibri"/>
          <w:b/>
          <w:spacing w:val="16"/>
        </w:rPr>
        <w:t xml:space="preserve"> </w:t>
      </w:r>
      <w:r>
        <w:rPr>
          <w:rFonts w:ascii="Calibri" w:eastAsia="Calibri" w:hAnsi="Calibri" w:cs="Calibri"/>
          <w:b/>
          <w:spacing w:val="-1"/>
        </w:rPr>
        <w:t>E</w:t>
      </w: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</w:rPr>
        <w:t>t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b/>
          <w:spacing w:val="1"/>
        </w:rPr>
        <w:t>M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nu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3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m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m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3"/>
        </w:rPr>
        <w:t>n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li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t.</w:t>
      </w: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1"/>
        </w:rPr>
        <w:t>e</w:t>
      </w:r>
      <w:r>
        <w:rPr>
          <w:rFonts w:ascii="Calibri" w:eastAsia="Calibri" w:hAnsi="Calibri" w:cs="Calibri"/>
          <w:b/>
        </w:rPr>
        <w:t xml:space="preserve">.   </w:t>
      </w:r>
      <w:r>
        <w:rPr>
          <w:rFonts w:ascii="Calibri" w:eastAsia="Calibri" w:hAnsi="Calibri" w:cs="Calibri"/>
          <w:b/>
          <w:spacing w:val="24"/>
        </w:rPr>
        <w:t xml:space="preserve"> </w:t>
      </w:r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</w:rPr>
        <w:t>d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b/>
        </w:rPr>
        <w:t>S</w:t>
      </w:r>
      <w:r>
        <w:rPr>
          <w:rFonts w:ascii="Calibri" w:eastAsia="Calibri" w:hAnsi="Calibri" w:cs="Calibri"/>
          <w:b/>
          <w:spacing w:val="1"/>
        </w:rPr>
        <w:t>upp</w:t>
      </w:r>
      <w:r>
        <w:rPr>
          <w:rFonts w:ascii="Calibri" w:eastAsia="Calibri" w:hAnsi="Calibri" w:cs="Calibri"/>
          <w:b/>
          <w:spacing w:val="-1"/>
        </w:rPr>
        <w:t>li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r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ace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ad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su</w:t>
      </w:r>
      <w:r>
        <w:rPr>
          <w:rFonts w:ascii="Calibri" w:eastAsia="Calibri" w:hAnsi="Calibri" w:cs="Calibri"/>
          <w:spacing w:val="1"/>
        </w:rPr>
        <w:t>pp</w:t>
      </w:r>
      <w:r>
        <w:rPr>
          <w:rFonts w:ascii="Calibri" w:eastAsia="Calibri" w:hAnsi="Calibri" w:cs="Calibri"/>
        </w:rPr>
        <w:t>li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3"/>
        </w:rPr>
        <w:t>a</w:t>
      </w: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18" w:line="220" w:lineRule="exact"/>
        <w:rPr>
          <w:sz w:val="22"/>
          <w:szCs w:val="22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-1"/>
        </w:rPr>
        <w:t>f</w:t>
      </w:r>
      <w:r>
        <w:rPr>
          <w:rFonts w:ascii="Calibri" w:eastAsia="Calibri" w:hAnsi="Calibri" w:cs="Calibri"/>
          <w:b/>
        </w:rPr>
        <w:t xml:space="preserve">.    </w:t>
      </w:r>
      <w:r>
        <w:rPr>
          <w:rFonts w:ascii="Calibri" w:eastAsia="Calibri" w:hAnsi="Calibri" w:cs="Calibri"/>
          <w:b/>
          <w:spacing w:val="17"/>
        </w:rPr>
        <w:t xml:space="preserve"> </w:t>
      </w:r>
      <w:r>
        <w:rPr>
          <w:rFonts w:ascii="Calibri" w:eastAsia="Calibri" w:hAnsi="Calibri" w:cs="Calibri"/>
          <w:b/>
        </w:rPr>
        <w:t>Re</w:t>
      </w:r>
      <w:r>
        <w:rPr>
          <w:rFonts w:ascii="Calibri" w:eastAsia="Calibri" w:hAnsi="Calibri" w:cs="Calibri"/>
          <w:b/>
          <w:spacing w:val="1"/>
        </w:rPr>
        <w:t>mo</w:t>
      </w:r>
      <w:r>
        <w:rPr>
          <w:rFonts w:ascii="Calibri" w:eastAsia="Calibri" w:hAnsi="Calibri" w:cs="Calibri"/>
          <w:b/>
          <w:spacing w:val="-1"/>
        </w:rPr>
        <w:t>v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-7"/>
        </w:rPr>
        <w:t xml:space="preserve"> </w:t>
      </w:r>
      <w:r>
        <w:rPr>
          <w:rFonts w:ascii="Calibri" w:eastAsia="Calibri" w:hAnsi="Calibri" w:cs="Calibri"/>
          <w:b/>
        </w:rPr>
        <w:t>S</w:t>
      </w:r>
      <w:r>
        <w:rPr>
          <w:rFonts w:ascii="Calibri" w:eastAsia="Calibri" w:hAnsi="Calibri" w:cs="Calibri"/>
          <w:b/>
          <w:spacing w:val="1"/>
        </w:rPr>
        <w:t>upp</w:t>
      </w:r>
      <w:r>
        <w:rPr>
          <w:rFonts w:ascii="Calibri" w:eastAsia="Calibri" w:hAnsi="Calibri" w:cs="Calibri"/>
          <w:b/>
          <w:spacing w:val="-1"/>
        </w:rPr>
        <w:t>li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r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ace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su</w:t>
      </w:r>
      <w:r>
        <w:rPr>
          <w:rFonts w:ascii="Calibri" w:eastAsia="Calibri" w:hAnsi="Calibri" w:cs="Calibri"/>
          <w:spacing w:val="1"/>
        </w:rPr>
        <w:t>pp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-1"/>
        </w:rPr>
        <w:t>g</w:t>
      </w:r>
      <w:r>
        <w:rPr>
          <w:rFonts w:ascii="Calibri" w:eastAsia="Calibri" w:hAnsi="Calibri" w:cs="Calibri"/>
          <w:b/>
        </w:rPr>
        <w:t xml:space="preserve">.   </w:t>
      </w:r>
      <w:r>
        <w:rPr>
          <w:rFonts w:ascii="Calibri" w:eastAsia="Calibri" w:hAnsi="Calibri" w:cs="Calibri"/>
          <w:b/>
          <w:spacing w:val="31"/>
        </w:rPr>
        <w:t xml:space="preserve"> </w:t>
      </w:r>
      <w:r>
        <w:rPr>
          <w:rFonts w:ascii="Calibri" w:eastAsia="Calibri" w:hAnsi="Calibri" w:cs="Calibri"/>
          <w:b/>
          <w:spacing w:val="-1"/>
        </w:rPr>
        <w:t>E</w:t>
      </w: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</w:rPr>
        <w:t>t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b/>
          <w:spacing w:val="-1"/>
        </w:rPr>
        <w:t>S</w:t>
      </w:r>
      <w:r>
        <w:rPr>
          <w:rFonts w:ascii="Calibri" w:eastAsia="Calibri" w:hAnsi="Calibri" w:cs="Calibri"/>
          <w:b/>
          <w:spacing w:val="1"/>
        </w:rPr>
        <w:t>upp</w:t>
      </w:r>
      <w:r>
        <w:rPr>
          <w:rFonts w:ascii="Calibri" w:eastAsia="Calibri" w:hAnsi="Calibri" w:cs="Calibri"/>
          <w:b/>
          <w:spacing w:val="-1"/>
        </w:rPr>
        <w:t>li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1"/>
        </w:rPr>
        <w:t>r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ace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"/>
        </w:rPr>
        <w:t>upp</w:t>
      </w:r>
      <w:r>
        <w:rPr>
          <w:rFonts w:ascii="Calibri" w:eastAsia="Calibri" w:hAnsi="Calibri" w:cs="Calibri"/>
        </w:rPr>
        <w:t>li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1"/>
        </w:rPr>
        <w:t>h</w:t>
      </w:r>
      <w:r>
        <w:rPr>
          <w:rFonts w:ascii="Calibri" w:eastAsia="Calibri" w:hAnsi="Calibri" w:cs="Calibri"/>
          <w:b/>
        </w:rPr>
        <w:t xml:space="preserve">.   </w:t>
      </w:r>
      <w:r>
        <w:rPr>
          <w:rFonts w:ascii="Calibri" w:eastAsia="Calibri" w:hAnsi="Calibri" w:cs="Calibri"/>
          <w:b/>
          <w:spacing w:val="16"/>
        </w:rPr>
        <w:t xml:space="preserve"> </w:t>
      </w:r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</w:rPr>
        <w:t>d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b/>
          <w:spacing w:val="-1"/>
        </w:rPr>
        <w:t>E</w:t>
      </w:r>
      <w:r>
        <w:rPr>
          <w:rFonts w:ascii="Calibri" w:eastAsia="Calibri" w:hAnsi="Calibri" w:cs="Calibri"/>
          <w:b/>
          <w:spacing w:val="1"/>
        </w:rPr>
        <w:t>mp</w:t>
      </w:r>
      <w:r>
        <w:rPr>
          <w:rFonts w:ascii="Calibri" w:eastAsia="Calibri" w:hAnsi="Calibri" w:cs="Calibri"/>
          <w:b/>
          <w:spacing w:val="-1"/>
        </w:rPr>
        <w:t>l</w:t>
      </w:r>
      <w:r>
        <w:rPr>
          <w:rFonts w:ascii="Calibri" w:eastAsia="Calibri" w:hAnsi="Calibri" w:cs="Calibri"/>
          <w:b/>
          <w:spacing w:val="1"/>
        </w:rPr>
        <w:t>o</w:t>
      </w:r>
      <w:r>
        <w:rPr>
          <w:rFonts w:ascii="Calibri" w:eastAsia="Calibri" w:hAnsi="Calibri" w:cs="Calibri"/>
          <w:b/>
          <w:spacing w:val="-1"/>
        </w:rPr>
        <w:t>y</w:t>
      </w:r>
      <w:r>
        <w:rPr>
          <w:rFonts w:ascii="Calibri" w:eastAsia="Calibri" w:hAnsi="Calibri" w:cs="Calibri"/>
          <w:b/>
        </w:rPr>
        <w:t>ee:</w:t>
      </w:r>
      <w:r>
        <w:rPr>
          <w:rFonts w:ascii="Calibri" w:eastAsia="Calibri" w:hAnsi="Calibri" w:cs="Calibri"/>
          <w:b/>
          <w:spacing w:val="-6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3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ad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18" w:line="220" w:lineRule="exact"/>
        <w:rPr>
          <w:sz w:val="22"/>
          <w:szCs w:val="22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</w:rPr>
        <w:t xml:space="preserve">.    </w:t>
      </w:r>
      <w:r>
        <w:rPr>
          <w:rFonts w:ascii="Calibri" w:eastAsia="Calibri" w:hAnsi="Calibri" w:cs="Calibri"/>
          <w:b/>
          <w:spacing w:val="32"/>
        </w:rPr>
        <w:t xml:space="preserve"> </w:t>
      </w:r>
      <w:r>
        <w:rPr>
          <w:rFonts w:ascii="Calibri" w:eastAsia="Calibri" w:hAnsi="Calibri" w:cs="Calibri"/>
          <w:b/>
        </w:rPr>
        <w:t>Re</w:t>
      </w:r>
      <w:r>
        <w:rPr>
          <w:rFonts w:ascii="Calibri" w:eastAsia="Calibri" w:hAnsi="Calibri" w:cs="Calibri"/>
          <w:b/>
          <w:spacing w:val="1"/>
        </w:rPr>
        <w:t>mo</w:t>
      </w:r>
      <w:r>
        <w:rPr>
          <w:rFonts w:ascii="Calibri" w:eastAsia="Calibri" w:hAnsi="Calibri" w:cs="Calibri"/>
          <w:b/>
          <w:spacing w:val="-1"/>
        </w:rPr>
        <w:t>v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-7"/>
        </w:rPr>
        <w:t xml:space="preserve"> </w:t>
      </w:r>
      <w:r>
        <w:rPr>
          <w:rFonts w:ascii="Calibri" w:eastAsia="Calibri" w:hAnsi="Calibri" w:cs="Calibri"/>
          <w:b/>
          <w:spacing w:val="-1"/>
        </w:rPr>
        <w:t>E</w:t>
      </w:r>
      <w:r>
        <w:rPr>
          <w:rFonts w:ascii="Calibri" w:eastAsia="Calibri" w:hAnsi="Calibri" w:cs="Calibri"/>
          <w:b/>
          <w:spacing w:val="1"/>
        </w:rPr>
        <w:t>mp</w:t>
      </w:r>
      <w:r>
        <w:rPr>
          <w:rFonts w:ascii="Calibri" w:eastAsia="Calibri" w:hAnsi="Calibri" w:cs="Calibri"/>
          <w:b/>
          <w:spacing w:val="-1"/>
        </w:rPr>
        <w:t>l</w:t>
      </w:r>
      <w:r>
        <w:rPr>
          <w:rFonts w:ascii="Calibri" w:eastAsia="Calibri" w:hAnsi="Calibri" w:cs="Calibri"/>
          <w:b/>
          <w:spacing w:val="1"/>
        </w:rPr>
        <w:t>o</w:t>
      </w:r>
      <w:r>
        <w:rPr>
          <w:rFonts w:ascii="Calibri" w:eastAsia="Calibri" w:hAnsi="Calibri" w:cs="Calibri"/>
          <w:b/>
          <w:spacing w:val="-1"/>
        </w:rPr>
        <w:t>y</w:t>
      </w:r>
      <w:r>
        <w:rPr>
          <w:rFonts w:ascii="Calibri" w:eastAsia="Calibri" w:hAnsi="Calibri" w:cs="Calibri"/>
          <w:b/>
        </w:rPr>
        <w:t>ee:</w:t>
      </w:r>
      <w:r>
        <w:rPr>
          <w:rFonts w:ascii="Calibri" w:eastAsia="Calibri" w:hAnsi="Calibri" w:cs="Calibri"/>
          <w:b/>
          <w:spacing w:val="-6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  <w:spacing w:val="3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3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em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4"/>
        </w:rPr>
        <w:t>E</w:t>
      </w:r>
      <w:r>
        <w:rPr>
          <w:rFonts w:ascii="Calibri" w:eastAsia="Calibri" w:hAnsi="Calibri" w:cs="Calibri"/>
          <w:spacing w:val="1"/>
        </w:rPr>
        <w:t>mp</w:t>
      </w:r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j.    </w:t>
      </w:r>
      <w:r>
        <w:rPr>
          <w:rFonts w:ascii="Calibri" w:eastAsia="Calibri" w:hAnsi="Calibri" w:cs="Calibri"/>
          <w:b/>
          <w:spacing w:val="29"/>
        </w:rPr>
        <w:t xml:space="preserve"> </w:t>
      </w:r>
      <w:r>
        <w:rPr>
          <w:rFonts w:ascii="Calibri" w:eastAsia="Calibri" w:hAnsi="Calibri" w:cs="Calibri"/>
          <w:b/>
          <w:spacing w:val="-1"/>
        </w:rPr>
        <w:t>E</w:t>
      </w: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</w:rPr>
        <w:t>t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b/>
          <w:spacing w:val="-1"/>
        </w:rPr>
        <w:t>E</w:t>
      </w:r>
      <w:r>
        <w:rPr>
          <w:rFonts w:ascii="Calibri" w:eastAsia="Calibri" w:hAnsi="Calibri" w:cs="Calibri"/>
          <w:b/>
          <w:spacing w:val="1"/>
        </w:rPr>
        <w:t>mp</w:t>
      </w:r>
      <w:r>
        <w:rPr>
          <w:rFonts w:ascii="Calibri" w:eastAsia="Calibri" w:hAnsi="Calibri" w:cs="Calibri"/>
          <w:b/>
          <w:spacing w:val="-1"/>
        </w:rPr>
        <w:t>l</w:t>
      </w:r>
      <w:r>
        <w:rPr>
          <w:rFonts w:ascii="Calibri" w:eastAsia="Calibri" w:hAnsi="Calibri" w:cs="Calibri"/>
          <w:b/>
          <w:spacing w:val="1"/>
        </w:rPr>
        <w:t>o</w:t>
      </w:r>
      <w:r>
        <w:rPr>
          <w:rFonts w:ascii="Calibri" w:eastAsia="Calibri" w:hAnsi="Calibri" w:cs="Calibri"/>
          <w:b/>
          <w:spacing w:val="-1"/>
        </w:rPr>
        <w:t>y</w:t>
      </w:r>
      <w:r>
        <w:rPr>
          <w:rFonts w:ascii="Calibri" w:eastAsia="Calibri" w:hAnsi="Calibri" w:cs="Calibri"/>
          <w:b/>
        </w:rPr>
        <w:t>ee:</w:t>
      </w:r>
      <w:r>
        <w:rPr>
          <w:rFonts w:ascii="Calibri" w:eastAsia="Calibri" w:hAnsi="Calibri" w:cs="Calibri"/>
          <w:b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3"/>
        </w:rPr>
        <w:t>c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lo</w:t>
      </w:r>
      <w:r>
        <w:rPr>
          <w:rFonts w:ascii="Calibri" w:eastAsia="Calibri" w:hAnsi="Calibri" w:cs="Calibri"/>
          <w:spacing w:val="1"/>
        </w:rPr>
        <w:t>y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  <w:spacing w:val="4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4"/>
        </w:rPr>
        <w:t>t</w:t>
      </w:r>
      <w:r>
        <w:rPr>
          <w:rFonts w:ascii="Calibri" w:eastAsia="Calibri" w:hAnsi="Calibri" w:cs="Calibri"/>
        </w:rPr>
        <w:t>ail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k.   </w:t>
      </w:r>
      <w:r>
        <w:rPr>
          <w:rFonts w:ascii="Calibri" w:eastAsia="Calibri" w:hAnsi="Calibri" w:cs="Calibri"/>
          <w:b/>
          <w:spacing w:val="29"/>
        </w:rPr>
        <w:t xml:space="preserve"> </w:t>
      </w:r>
      <w:r>
        <w:rPr>
          <w:rFonts w:ascii="Calibri" w:eastAsia="Calibri" w:hAnsi="Calibri" w:cs="Calibri"/>
          <w:b/>
          <w:spacing w:val="-1"/>
        </w:rPr>
        <w:t>A</w:t>
      </w: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</w:rPr>
        <w:t>d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  <w:spacing w:val="1"/>
        </w:rPr>
        <w:t>roduc</w:t>
      </w:r>
      <w:r>
        <w:rPr>
          <w:rFonts w:ascii="Calibri" w:eastAsia="Calibri" w:hAnsi="Calibri" w:cs="Calibri"/>
          <w:b/>
        </w:rPr>
        <w:t>t:</w:t>
      </w:r>
      <w:r>
        <w:rPr>
          <w:rFonts w:ascii="Calibri" w:eastAsia="Calibri" w:hAnsi="Calibri" w:cs="Calibri"/>
          <w:b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ter</w:t>
      </w:r>
      <w:r>
        <w:rPr>
          <w:rFonts w:ascii="Calibri" w:eastAsia="Calibri" w:hAnsi="Calibri" w:cs="Calibri"/>
          <w:spacing w:val="1"/>
        </w:rPr>
        <w:t>f</w:t>
      </w:r>
      <w:r>
        <w:rPr>
          <w:rFonts w:ascii="Calibri" w:eastAsia="Calibri" w:hAnsi="Calibri" w:cs="Calibri"/>
        </w:rPr>
        <w:t>ace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ad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odu</w:t>
      </w:r>
      <w:r>
        <w:rPr>
          <w:rFonts w:ascii="Calibri" w:eastAsia="Calibri" w:hAnsi="Calibri" w:cs="Calibri"/>
        </w:rPr>
        <w:t>ct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1" w:line="240" w:lineRule="exact"/>
        <w:rPr>
          <w:sz w:val="24"/>
          <w:szCs w:val="24"/>
        </w:rPr>
      </w:pPr>
    </w:p>
    <w:p w:rsidR="00B444E4" w:rsidRDefault="00E30DBD">
      <w:pPr>
        <w:spacing w:line="464" w:lineRule="auto"/>
        <w:ind w:left="800" w:right="20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l.    </w:t>
      </w:r>
      <w:r>
        <w:rPr>
          <w:rFonts w:ascii="Calibri" w:eastAsia="Calibri" w:hAnsi="Calibri" w:cs="Calibri"/>
          <w:spacing w:val="37"/>
        </w:rPr>
        <w:t xml:space="preserve"> </w:t>
      </w:r>
      <w:r>
        <w:rPr>
          <w:rFonts w:ascii="Calibri" w:eastAsia="Calibri" w:hAnsi="Calibri" w:cs="Calibri"/>
          <w:b/>
        </w:rPr>
        <w:t>Re</w:t>
      </w:r>
      <w:r>
        <w:rPr>
          <w:rFonts w:ascii="Calibri" w:eastAsia="Calibri" w:hAnsi="Calibri" w:cs="Calibri"/>
          <w:b/>
          <w:spacing w:val="1"/>
        </w:rPr>
        <w:t>mo</w:t>
      </w:r>
      <w:r>
        <w:rPr>
          <w:rFonts w:ascii="Calibri" w:eastAsia="Calibri" w:hAnsi="Calibri" w:cs="Calibri"/>
          <w:b/>
          <w:spacing w:val="-1"/>
        </w:rPr>
        <w:t>v</w:t>
      </w:r>
      <w:r>
        <w:rPr>
          <w:rFonts w:ascii="Calibri" w:eastAsia="Calibri" w:hAnsi="Calibri" w:cs="Calibri"/>
          <w:b/>
        </w:rPr>
        <w:t>e</w:t>
      </w:r>
      <w:r>
        <w:rPr>
          <w:rFonts w:ascii="Calibri" w:eastAsia="Calibri" w:hAnsi="Calibri" w:cs="Calibri"/>
          <w:b/>
          <w:spacing w:val="-7"/>
        </w:rPr>
        <w:t xml:space="preserve"> </w:t>
      </w:r>
      <w:r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  <w:spacing w:val="1"/>
        </w:rPr>
        <w:t>roduc</w:t>
      </w:r>
      <w:r>
        <w:rPr>
          <w:rFonts w:ascii="Calibri" w:eastAsia="Calibri" w:hAnsi="Calibri" w:cs="Calibri"/>
          <w:b/>
        </w:rPr>
        <w:t>t:</w:t>
      </w:r>
      <w:r>
        <w:rPr>
          <w:rFonts w:ascii="Calibri" w:eastAsia="Calibri" w:hAnsi="Calibri" w:cs="Calibri"/>
          <w:b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ter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ace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odu</w:t>
      </w:r>
      <w:r>
        <w:rPr>
          <w:rFonts w:ascii="Calibri" w:eastAsia="Calibri" w:hAnsi="Calibri" w:cs="Calibri"/>
        </w:rPr>
        <w:t>ct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  <w:spacing w:val="3"/>
        </w:rPr>
        <w:t>s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</w:rPr>
        <w:t xml:space="preserve">.  </w:t>
      </w:r>
      <w:r>
        <w:rPr>
          <w:rFonts w:ascii="Calibri" w:eastAsia="Calibri" w:hAnsi="Calibri" w:cs="Calibri"/>
          <w:spacing w:val="14"/>
        </w:rPr>
        <w:t xml:space="preserve"> </w:t>
      </w:r>
      <w:r>
        <w:rPr>
          <w:rFonts w:ascii="Calibri" w:eastAsia="Calibri" w:hAnsi="Calibri" w:cs="Calibri"/>
          <w:b/>
          <w:spacing w:val="-1"/>
        </w:rPr>
        <w:t>E</w:t>
      </w:r>
      <w:r>
        <w:rPr>
          <w:rFonts w:ascii="Calibri" w:eastAsia="Calibri" w:hAnsi="Calibri" w:cs="Calibri"/>
          <w:b/>
          <w:spacing w:val="1"/>
        </w:rPr>
        <w:t>d</w:t>
      </w:r>
      <w:r>
        <w:rPr>
          <w:rFonts w:ascii="Calibri" w:eastAsia="Calibri" w:hAnsi="Calibri" w:cs="Calibri"/>
          <w:b/>
          <w:spacing w:val="-1"/>
        </w:rPr>
        <w:t>i</w:t>
      </w:r>
      <w:r>
        <w:rPr>
          <w:rFonts w:ascii="Calibri" w:eastAsia="Calibri" w:hAnsi="Calibri" w:cs="Calibri"/>
          <w:b/>
        </w:rPr>
        <w:t>t</w:t>
      </w:r>
      <w:r>
        <w:rPr>
          <w:rFonts w:ascii="Calibri" w:eastAsia="Calibri" w:hAnsi="Calibri" w:cs="Calibri"/>
          <w:b/>
          <w:spacing w:val="-2"/>
        </w:rPr>
        <w:t xml:space="preserve"> </w:t>
      </w:r>
      <w:r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  <w:spacing w:val="1"/>
        </w:rPr>
        <w:t>roduc</w:t>
      </w:r>
      <w:r>
        <w:rPr>
          <w:rFonts w:ascii="Calibri" w:eastAsia="Calibri" w:hAnsi="Calibri" w:cs="Calibri"/>
          <w:b/>
        </w:rPr>
        <w:t>t:</w:t>
      </w:r>
      <w:r>
        <w:rPr>
          <w:rFonts w:ascii="Calibri" w:eastAsia="Calibri" w:hAnsi="Calibri" w:cs="Calibri"/>
          <w:b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te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  <w:spacing w:val="1"/>
        </w:rPr>
        <w:t>f</w:t>
      </w:r>
      <w:r>
        <w:rPr>
          <w:rFonts w:ascii="Calibri" w:eastAsia="Calibri" w:hAnsi="Calibri" w:cs="Calibri"/>
        </w:rPr>
        <w:t>ace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odu</w:t>
      </w:r>
      <w:r>
        <w:rPr>
          <w:rFonts w:ascii="Calibri" w:eastAsia="Calibri" w:hAnsi="Calibri" w:cs="Calibri"/>
        </w:rPr>
        <w:t>ct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  <w:spacing w:val="1"/>
        </w:rPr>
        <w:t>s</w:t>
      </w:r>
      <w:r>
        <w:rPr>
          <w:rFonts w:ascii="Calibri" w:eastAsia="Calibri" w:hAnsi="Calibri" w:cs="Calibri"/>
        </w:rPr>
        <w:t>.</w:t>
      </w:r>
    </w:p>
    <w:p w:rsidR="00B444E4" w:rsidRDefault="00B444E4">
      <w:pPr>
        <w:spacing w:before="6" w:line="140" w:lineRule="exact"/>
        <w:rPr>
          <w:sz w:val="14"/>
          <w:szCs w:val="14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4468" w:right="4147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20"/>
          <w:pgSz w:w="12240" w:h="15840"/>
          <w:pgMar w:top="1400" w:right="1720" w:bottom="280" w:left="172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6</w:t>
      </w:r>
    </w:p>
    <w:p w:rsidR="00B444E4" w:rsidRDefault="00B444E4">
      <w:pPr>
        <w:spacing w:before="7" w:line="200" w:lineRule="exact"/>
      </w:pPr>
    </w:p>
    <w:p w:rsidR="00B444E4" w:rsidRDefault="002F130C">
      <w:pPr>
        <w:ind w:left="117"/>
      </w:pPr>
      <w:r>
        <w:rPr>
          <w:noProof/>
        </w:rPr>
        <w:drawing>
          <wp:inline distT="0" distB="0" distL="0" distR="0">
            <wp:extent cx="7000875" cy="5038725"/>
            <wp:effectExtent l="0" t="0" r="9525" b="952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E30DBD">
      <w:pPr>
        <w:spacing w:before="32"/>
        <w:ind w:left="32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sz w:val="22"/>
          <w:szCs w:val="22"/>
        </w:rPr>
        <w:t>stem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.</w:t>
      </w:r>
    </w:p>
    <w:p w:rsidR="00B444E4" w:rsidRDefault="00B444E4">
      <w:pPr>
        <w:spacing w:before="4" w:line="140" w:lineRule="exact"/>
        <w:rPr>
          <w:sz w:val="15"/>
          <w:szCs w:val="15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45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4.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z w:val="24"/>
          <w:szCs w:val="24"/>
        </w:rPr>
        <w:t>serv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y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m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ce</w:t>
      </w:r>
    </w:p>
    <w:p w:rsidR="00B444E4" w:rsidRDefault="00B444E4">
      <w:pPr>
        <w:spacing w:before="7" w:line="100" w:lineRule="exact"/>
        <w:rPr>
          <w:sz w:val="10"/>
          <w:szCs w:val="10"/>
        </w:rPr>
      </w:pPr>
    </w:p>
    <w:p w:rsidR="00B444E4" w:rsidRDefault="00B444E4">
      <w:pPr>
        <w:spacing w:line="200" w:lineRule="exact"/>
      </w:pPr>
    </w:p>
    <w:p w:rsidR="00B444E4" w:rsidRDefault="00E30DBD">
      <w:pPr>
        <w:spacing w:line="257" w:lineRule="auto"/>
        <w:ind w:left="3861" w:right="1434" w:hanging="7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que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w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ion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 s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.1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b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is is the interf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tails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les, 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can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sed by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desk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k the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cred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car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, Credit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card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id, </w:t>
      </w:r>
      <w:r>
        <w:rPr>
          <w:rFonts w:ascii="Calibri" w:eastAsia="Calibri" w:hAnsi="Calibri" w:cs="Calibri"/>
          <w:spacing w:val="-1"/>
          <w:sz w:val="22"/>
          <w:szCs w:val="22"/>
        </w:rPr>
        <w:t>ph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city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q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ed.</w:t>
      </w:r>
    </w:p>
    <w:p w:rsidR="00B444E4" w:rsidRDefault="00B444E4">
      <w:pPr>
        <w:spacing w:before="9" w:line="160" w:lineRule="exact"/>
        <w:rPr>
          <w:sz w:val="17"/>
          <w:szCs w:val="17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6429" w:right="4626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22"/>
          <w:pgSz w:w="12240" w:h="15840"/>
          <w:pgMar w:top="1480" w:right="540" w:bottom="280" w:left="46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7</w:t>
      </w:r>
    </w:p>
    <w:p w:rsidR="00B444E4" w:rsidRDefault="00B444E4">
      <w:pPr>
        <w:spacing w:before="5"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34175" cy="2771775"/>
            <wp:effectExtent l="0" t="0" r="9525" b="952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E30DBD">
      <w:pPr>
        <w:spacing w:before="37"/>
        <w:ind w:left="3424" w:right="2916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w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sz w:val="22"/>
          <w:szCs w:val="22"/>
        </w:rPr>
        <w:t>.</w:t>
      </w:r>
    </w:p>
    <w:p w:rsidR="00B444E4" w:rsidRDefault="00B444E4">
      <w:pPr>
        <w:spacing w:before="6" w:line="280" w:lineRule="exact"/>
        <w:rPr>
          <w:sz w:val="28"/>
          <w:szCs w:val="28"/>
        </w:rPr>
      </w:pPr>
    </w:p>
    <w:p w:rsidR="00B444E4" w:rsidRDefault="00E30DBD">
      <w:pPr>
        <w:spacing w:line="254" w:lineRule="auto"/>
        <w:ind w:left="1540" w:right="1137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Ord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ki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oo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ered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 will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 sho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qu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tity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ers,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wait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`s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tracking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se.</w:t>
      </w:r>
    </w:p>
    <w:p w:rsidR="00B444E4" w:rsidRDefault="00B444E4">
      <w:pPr>
        <w:spacing w:before="9" w:line="120" w:lineRule="exact"/>
        <w:rPr>
          <w:sz w:val="13"/>
          <w:szCs w:val="13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62750" cy="3105150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9" w:line="220" w:lineRule="exact"/>
        <w:rPr>
          <w:sz w:val="22"/>
          <w:szCs w:val="22"/>
        </w:rPr>
      </w:pPr>
    </w:p>
    <w:p w:rsidR="00B444E4" w:rsidRDefault="00E30DBD">
      <w:pPr>
        <w:ind w:left="3844" w:right="3338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25"/>
          <w:pgSz w:w="12240" w:h="15840"/>
          <w:pgMar w:top="1480" w:right="760" w:bottom="280" w:left="620" w:header="0" w:footer="1813" w:gutter="0"/>
          <w:pgNumType w:start="8"/>
          <w:cols w:space="720"/>
        </w:sect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Patron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oo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tr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.</w:t>
      </w:r>
    </w:p>
    <w:p w:rsidR="00B444E4" w:rsidRDefault="00B444E4">
      <w:pPr>
        <w:spacing w:before="9" w:line="220" w:lineRule="exact"/>
        <w:rPr>
          <w:sz w:val="22"/>
          <w:szCs w:val="22"/>
        </w:rPr>
      </w:pPr>
    </w:p>
    <w:p w:rsidR="00B444E4" w:rsidRDefault="00E30DBD">
      <w:pPr>
        <w:spacing w:before="16" w:line="254" w:lineRule="auto"/>
        <w:ind w:left="1540" w:right="1139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Once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`s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j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, it’s 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ener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lls.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rf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enerate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ill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d the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the fin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ill.</w:t>
      </w:r>
    </w:p>
    <w:p w:rsidR="00B444E4" w:rsidRDefault="00B444E4">
      <w:pPr>
        <w:spacing w:before="14" w:line="220" w:lineRule="exact"/>
        <w:rPr>
          <w:sz w:val="22"/>
          <w:szCs w:val="22"/>
        </w:rPr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62750" cy="2943225"/>
            <wp:effectExtent l="0" t="0" r="0" b="952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6" w:line="220" w:lineRule="exact"/>
        <w:rPr>
          <w:sz w:val="22"/>
          <w:szCs w:val="22"/>
        </w:rPr>
      </w:pPr>
    </w:p>
    <w:p w:rsidR="00B444E4" w:rsidRDefault="00E30DBD">
      <w:pPr>
        <w:ind w:left="3982"/>
        <w:rPr>
          <w:rFonts w:ascii="Calibri" w:eastAsia="Calibri" w:hAnsi="Calibri" w:cs="Calibri"/>
          <w:sz w:val="22"/>
          <w:szCs w:val="22"/>
        </w:rPr>
        <w:sectPr w:rsidR="00B444E4">
          <w:pgSz w:w="12240" w:h="15840"/>
          <w:pgMar w:top="1480" w:right="760" w:bottom="280" w:left="620" w:header="0" w:footer="1813" w:gutter="0"/>
          <w:cols w:space="720"/>
        </w:sect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Patron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xpen</w:t>
      </w:r>
      <w:r>
        <w:rPr>
          <w:rFonts w:ascii="Calibri" w:eastAsia="Calibri" w:hAnsi="Calibri" w:cs="Calibri"/>
          <w:b/>
          <w:sz w:val="22"/>
          <w:szCs w:val="22"/>
        </w:rPr>
        <w:t>se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bi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.</w:t>
      </w:r>
    </w:p>
    <w:p w:rsidR="00B444E4" w:rsidRDefault="00E30DBD">
      <w:pPr>
        <w:spacing w:before="37"/>
        <w:ind w:left="28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lastRenderedPageBreak/>
        <w:t>4</w:t>
      </w:r>
      <w:r>
        <w:rPr>
          <w:rFonts w:ascii="Calibri" w:eastAsia="Calibri" w:hAnsi="Calibri" w:cs="Calibri"/>
          <w:b/>
          <w:sz w:val="28"/>
          <w:szCs w:val="28"/>
        </w:rPr>
        <w:t>.4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Managing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Menu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–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e and E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it Me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u</w:t>
      </w:r>
    </w:p>
    <w:p w:rsidR="00B444E4" w:rsidRDefault="00B444E4">
      <w:pPr>
        <w:spacing w:before="8" w:line="280" w:lineRule="exact"/>
        <w:rPr>
          <w:sz w:val="28"/>
          <w:szCs w:val="28"/>
        </w:rPr>
      </w:pPr>
    </w:p>
    <w:p w:rsidR="00B444E4" w:rsidRDefault="00E30DBD">
      <w:pPr>
        <w:spacing w:line="260" w:lineRule="exact"/>
        <w:ind w:left="1540" w:right="137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w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s, it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new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 to the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 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ed.</w:t>
      </w:r>
    </w:p>
    <w:p w:rsidR="00B444E4" w:rsidRDefault="00B444E4">
      <w:pPr>
        <w:spacing w:before="12" w:line="280" w:lineRule="exact"/>
        <w:rPr>
          <w:sz w:val="28"/>
          <w:szCs w:val="28"/>
        </w:rPr>
      </w:pPr>
    </w:p>
    <w:p w:rsidR="00B444E4" w:rsidRDefault="00E30DBD">
      <w:pPr>
        <w:spacing w:line="254" w:lineRule="auto"/>
        <w:ind w:left="1540" w:right="1081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Add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ne</w:t>
      </w:r>
      <w:r>
        <w:rPr>
          <w:rFonts w:ascii="Calibri" w:eastAsia="Calibri" w:hAnsi="Calibri" w:cs="Calibri"/>
          <w:b/>
          <w:sz w:val="22"/>
          <w:szCs w:val="22"/>
        </w:rPr>
        <w:t>w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 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erfa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 to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3</w:t>
      </w:r>
      <w:r>
        <w:rPr>
          <w:rFonts w:ascii="Calibri" w:eastAsia="Calibri" w:hAnsi="Calibri" w:cs="Calibri"/>
          <w:sz w:val="22"/>
          <w:szCs w:val="22"/>
        </w:rPr>
        <w:t>.0.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4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 can 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em with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details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, and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11" w:line="220" w:lineRule="exact"/>
        <w:rPr>
          <w:sz w:val="22"/>
          <w:szCs w:val="22"/>
        </w:rPr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15125" cy="2686050"/>
            <wp:effectExtent l="0" t="0" r="9525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7" w:line="220" w:lineRule="exact"/>
        <w:rPr>
          <w:sz w:val="22"/>
          <w:szCs w:val="22"/>
        </w:rPr>
      </w:pPr>
    </w:p>
    <w:p w:rsidR="00B444E4" w:rsidRDefault="00E30DBD">
      <w:pPr>
        <w:ind w:left="37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w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men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oo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tem.</w:t>
      </w:r>
    </w:p>
    <w:p w:rsidR="00B444E4" w:rsidRDefault="00B444E4">
      <w:pPr>
        <w:spacing w:before="9"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spacing w:line="261" w:lineRule="auto"/>
        <w:ind w:left="1540" w:right="1063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28"/>
          <w:pgSz w:w="12240" w:h="15840"/>
          <w:pgMar w:top="1400" w:right="840" w:bottom="280" w:left="620" w:header="0" w:footer="1692" w:gutter="0"/>
          <w:cols w:space="720"/>
        </w:sect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te 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interfa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ele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f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 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3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4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rs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wanted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 f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checking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respe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i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5"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05600" cy="2828925"/>
            <wp:effectExtent l="0" t="0" r="0" b="952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E30DBD">
      <w:pPr>
        <w:spacing w:before="37"/>
        <w:ind w:left="4005" w:right="3403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te 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oo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men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tem.</w:t>
      </w:r>
    </w:p>
    <w:p w:rsidR="00B444E4" w:rsidRDefault="00B444E4">
      <w:pPr>
        <w:spacing w:before="7"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spacing w:line="271" w:lineRule="auto"/>
        <w:ind w:left="1540" w:right="1315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b/>
          <w:spacing w:val="1"/>
          <w:sz w:val="21"/>
          <w:szCs w:val="21"/>
        </w:rPr>
        <w:t>4</w:t>
      </w:r>
      <w:r>
        <w:rPr>
          <w:rFonts w:ascii="Calibri" w:eastAsia="Calibri" w:hAnsi="Calibri" w:cs="Calibri"/>
          <w:b/>
          <w:spacing w:val="-1"/>
          <w:sz w:val="21"/>
          <w:szCs w:val="21"/>
        </w:rPr>
        <w:t>.4</w:t>
      </w:r>
      <w:r>
        <w:rPr>
          <w:rFonts w:ascii="Calibri" w:eastAsia="Calibri" w:hAnsi="Calibri" w:cs="Calibri"/>
          <w:b/>
          <w:spacing w:val="1"/>
          <w:sz w:val="21"/>
          <w:szCs w:val="21"/>
        </w:rPr>
        <w:t>.3</w:t>
      </w:r>
      <w:r>
        <w:rPr>
          <w:rFonts w:ascii="Calibri" w:eastAsia="Calibri" w:hAnsi="Calibri" w:cs="Calibri"/>
          <w:b/>
          <w:sz w:val="21"/>
          <w:szCs w:val="21"/>
        </w:rPr>
        <w:t>:</w:t>
      </w:r>
      <w:r>
        <w:rPr>
          <w:rFonts w:ascii="Calibri" w:eastAsia="Calibri" w:hAnsi="Calibri" w:cs="Calibri"/>
          <w:b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sz w:val="21"/>
          <w:szCs w:val="21"/>
        </w:rPr>
        <w:t>Ed</w:t>
      </w:r>
      <w:r>
        <w:rPr>
          <w:rFonts w:ascii="Calibri" w:eastAsia="Calibri" w:hAnsi="Calibri" w:cs="Calibri"/>
          <w:b/>
          <w:spacing w:val="-2"/>
          <w:sz w:val="21"/>
          <w:szCs w:val="21"/>
        </w:rPr>
        <w:t>i</w:t>
      </w:r>
      <w:r>
        <w:rPr>
          <w:rFonts w:ascii="Calibri" w:eastAsia="Calibri" w:hAnsi="Calibri" w:cs="Calibri"/>
          <w:b/>
          <w:sz w:val="21"/>
          <w:szCs w:val="21"/>
        </w:rPr>
        <w:t>t</w:t>
      </w:r>
      <w:r>
        <w:rPr>
          <w:rFonts w:ascii="Calibri" w:eastAsia="Calibri" w:hAnsi="Calibri" w:cs="Calibri"/>
          <w:b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sz w:val="21"/>
          <w:szCs w:val="21"/>
        </w:rPr>
        <w:t>a</w:t>
      </w:r>
      <w:r>
        <w:rPr>
          <w:rFonts w:ascii="Calibri" w:eastAsia="Calibri" w:hAnsi="Calibri" w:cs="Calibri"/>
          <w:b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spacing w:val="1"/>
          <w:sz w:val="21"/>
          <w:szCs w:val="21"/>
        </w:rPr>
        <w:t>m</w:t>
      </w:r>
      <w:r>
        <w:rPr>
          <w:rFonts w:ascii="Calibri" w:eastAsia="Calibri" w:hAnsi="Calibri" w:cs="Calibri"/>
          <w:b/>
          <w:spacing w:val="-1"/>
          <w:sz w:val="21"/>
          <w:szCs w:val="21"/>
        </w:rPr>
        <w:t>e</w:t>
      </w:r>
      <w:r>
        <w:rPr>
          <w:rFonts w:ascii="Calibri" w:eastAsia="Calibri" w:hAnsi="Calibri" w:cs="Calibri"/>
          <w:b/>
          <w:sz w:val="21"/>
          <w:szCs w:val="21"/>
        </w:rPr>
        <w:t>nu</w:t>
      </w:r>
      <w:r>
        <w:rPr>
          <w:rFonts w:ascii="Calibri" w:eastAsia="Calibri" w:hAnsi="Calibri" w:cs="Calibri"/>
          <w:b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spacing w:val="1"/>
          <w:sz w:val="21"/>
          <w:szCs w:val="21"/>
        </w:rPr>
        <w:t>it</w:t>
      </w:r>
      <w:r>
        <w:rPr>
          <w:rFonts w:ascii="Calibri" w:eastAsia="Calibri" w:hAnsi="Calibri" w:cs="Calibri"/>
          <w:b/>
          <w:spacing w:val="-3"/>
          <w:sz w:val="21"/>
          <w:szCs w:val="21"/>
        </w:rPr>
        <w:t>e</w:t>
      </w:r>
      <w:r>
        <w:rPr>
          <w:rFonts w:ascii="Calibri" w:eastAsia="Calibri" w:hAnsi="Calibri" w:cs="Calibri"/>
          <w:b/>
          <w:spacing w:val="1"/>
          <w:sz w:val="21"/>
          <w:szCs w:val="21"/>
        </w:rPr>
        <w:t>m</w:t>
      </w:r>
      <w:r>
        <w:rPr>
          <w:rFonts w:ascii="Calibri" w:eastAsia="Calibri" w:hAnsi="Calibri" w:cs="Calibri"/>
          <w:b/>
          <w:sz w:val="21"/>
          <w:szCs w:val="21"/>
        </w:rPr>
        <w:t>s:</w:t>
      </w:r>
      <w:r>
        <w:rPr>
          <w:rFonts w:ascii="Calibri" w:eastAsia="Calibri" w:hAnsi="Calibri" w:cs="Calibri"/>
          <w:b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T</w:t>
      </w:r>
      <w:r>
        <w:rPr>
          <w:rFonts w:ascii="Calibri" w:eastAsia="Calibri" w:hAnsi="Calibri" w:cs="Calibri"/>
          <w:spacing w:val="-3"/>
          <w:sz w:val="21"/>
          <w:szCs w:val="21"/>
        </w:rPr>
        <w:t>h</w:t>
      </w:r>
      <w:r>
        <w:rPr>
          <w:rFonts w:ascii="Calibri" w:eastAsia="Calibri" w:hAnsi="Calibri" w:cs="Calibri"/>
          <w:sz w:val="21"/>
          <w:szCs w:val="21"/>
        </w:rPr>
        <w:t>e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be</w:t>
      </w:r>
      <w:r>
        <w:rPr>
          <w:rFonts w:ascii="Calibri" w:eastAsia="Calibri" w:hAnsi="Calibri" w:cs="Calibri"/>
          <w:spacing w:val="-1"/>
          <w:sz w:val="21"/>
          <w:szCs w:val="21"/>
        </w:rPr>
        <w:t>lo</w:t>
      </w:r>
      <w:r>
        <w:rPr>
          <w:rFonts w:ascii="Calibri" w:eastAsia="Calibri" w:hAnsi="Calibri" w:cs="Calibri"/>
          <w:sz w:val="21"/>
          <w:szCs w:val="21"/>
        </w:rPr>
        <w:t>w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is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t</w:t>
      </w:r>
      <w:r>
        <w:rPr>
          <w:rFonts w:ascii="Calibri" w:eastAsia="Calibri" w:hAnsi="Calibri" w:cs="Calibri"/>
          <w:sz w:val="21"/>
          <w:szCs w:val="21"/>
        </w:rPr>
        <w:t>he i</w:t>
      </w:r>
      <w:r>
        <w:rPr>
          <w:rFonts w:ascii="Calibri" w:eastAsia="Calibri" w:hAnsi="Calibri" w:cs="Calibri"/>
          <w:spacing w:val="-1"/>
          <w:sz w:val="21"/>
          <w:szCs w:val="21"/>
        </w:rPr>
        <w:t>nt</w:t>
      </w:r>
      <w:r>
        <w:rPr>
          <w:rFonts w:ascii="Calibri" w:eastAsia="Calibri" w:hAnsi="Calibri" w:cs="Calibri"/>
          <w:sz w:val="21"/>
          <w:szCs w:val="21"/>
        </w:rPr>
        <w:t>e</w:t>
      </w:r>
      <w:r>
        <w:rPr>
          <w:rFonts w:ascii="Calibri" w:eastAsia="Calibri" w:hAnsi="Calibri" w:cs="Calibri"/>
          <w:spacing w:val="-1"/>
          <w:sz w:val="21"/>
          <w:szCs w:val="21"/>
        </w:rPr>
        <w:t>r</w:t>
      </w:r>
      <w:r>
        <w:rPr>
          <w:rFonts w:ascii="Calibri" w:eastAsia="Calibri" w:hAnsi="Calibri" w:cs="Calibri"/>
          <w:sz w:val="21"/>
          <w:szCs w:val="21"/>
        </w:rPr>
        <w:t>face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o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2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d</w:t>
      </w:r>
      <w:r>
        <w:rPr>
          <w:rFonts w:ascii="Calibri" w:eastAsia="Calibri" w:hAnsi="Calibri" w:cs="Calibri"/>
          <w:spacing w:val="-1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t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t</w:t>
      </w:r>
      <w:r>
        <w:rPr>
          <w:rFonts w:ascii="Calibri" w:eastAsia="Calibri" w:hAnsi="Calibri" w:cs="Calibri"/>
          <w:sz w:val="21"/>
          <w:szCs w:val="21"/>
        </w:rPr>
        <w:t>he menu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ems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f</w:t>
      </w:r>
      <w:r>
        <w:rPr>
          <w:rFonts w:ascii="Calibri" w:eastAsia="Calibri" w:hAnsi="Calibri" w:cs="Calibri"/>
          <w:spacing w:val="1"/>
          <w:sz w:val="21"/>
          <w:szCs w:val="21"/>
        </w:rPr>
        <w:t>r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m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ap</w:t>
      </w:r>
      <w:r>
        <w:rPr>
          <w:rFonts w:ascii="Calibri" w:eastAsia="Calibri" w:hAnsi="Calibri" w:cs="Calibri"/>
          <w:spacing w:val="-3"/>
          <w:sz w:val="21"/>
          <w:szCs w:val="21"/>
        </w:rPr>
        <w:t>p</w:t>
      </w:r>
      <w:r>
        <w:rPr>
          <w:rFonts w:ascii="Calibri" w:eastAsia="Calibri" w:hAnsi="Calibri" w:cs="Calibri"/>
          <w:sz w:val="21"/>
          <w:szCs w:val="21"/>
        </w:rPr>
        <w:t>l</w:t>
      </w:r>
      <w:r>
        <w:rPr>
          <w:rFonts w:ascii="Calibri" w:eastAsia="Calibri" w:hAnsi="Calibri" w:cs="Calibri"/>
          <w:spacing w:val="-1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c</w:t>
      </w:r>
      <w:r>
        <w:rPr>
          <w:rFonts w:ascii="Calibri" w:eastAsia="Calibri" w:hAnsi="Calibri" w:cs="Calibri"/>
          <w:spacing w:val="-1"/>
          <w:sz w:val="21"/>
          <w:szCs w:val="21"/>
        </w:rPr>
        <w:t>at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n as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s</w:t>
      </w:r>
      <w:r>
        <w:rPr>
          <w:rFonts w:ascii="Calibri" w:eastAsia="Calibri" w:hAnsi="Calibri" w:cs="Calibri"/>
          <w:sz w:val="21"/>
          <w:szCs w:val="21"/>
        </w:rPr>
        <w:t>h</w:t>
      </w:r>
      <w:r>
        <w:rPr>
          <w:rFonts w:ascii="Calibri" w:eastAsia="Calibri" w:hAnsi="Calibri" w:cs="Calibri"/>
          <w:spacing w:val="-2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wn in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t</w:t>
      </w:r>
      <w:r>
        <w:rPr>
          <w:rFonts w:ascii="Calibri" w:eastAsia="Calibri" w:hAnsi="Calibri" w:cs="Calibri"/>
          <w:sz w:val="21"/>
          <w:szCs w:val="21"/>
        </w:rPr>
        <w:t>he fi</w:t>
      </w:r>
      <w:r>
        <w:rPr>
          <w:rFonts w:ascii="Calibri" w:eastAsia="Calibri" w:hAnsi="Calibri" w:cs="Calibri"/>
          <w:spacing w:val="-1"/>
          <w:sz w:val="21"/>
          <w:szCs w:val="21"/>
        </w:rPr>
        <w:t>g</w:t>
      </w:r>
      <w:r>
        <w:rPr>
          <w:rFonts w:ascii="Calibri" w:eastAsia="Calibri" w:hAnsi="Calibri" w:cs="Calibri"/>
          <w:spacing w:val="-3"/>
          <w:sz w:val="21"/>
          <w:szCs w:val="21"/>
        </w:rPr>
        <w:t>u</w:t>
      </w:r>
      <w:r>
        <w:rPr>
          <w:rFonts w:ascii="Calibri" w:eastAsia="Calibri" w:hAnsi="Calibri" w:cs="Calibri"/>
          <w:sz w:val="21"/>
          <w:szCs w:val="21"/>
        </w:rPr>
        <w:t>re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3</w:t>
      </w:r>
      <w:r>
        <w:rPr>
          <w:rFonts w:ascii="Calibri" w:eastAsia="Calibri" w:hAnsi="Calibri" w:cs="Calibri"/>
          <w:sz w:val="21"/>
          <w:szCs w:val="21"/>
        </w:rPr>
        <w:t>.2.</w:t>
      </w:r>
      <w:r>
        <w:rPr>
          <w:rFonts w:ascii="Calibri" w:eastAsia="Calibri" w:hAnsi="Calibri" w:cs="Calibri"/>
          <w:spacing w:val="-4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M</w:t>
      </w:r>
      <w:r>
        <w:rPr>
          <w:rFonts w:ascii="Calibri" w:eastAsia="Calibri" w:hAnsi="Calibri" w:cs="Calibri"/>
          <w:spacing w:val="-1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1"/>
          <w:sz w:val="21"/>
          <w:szCs w:val="21"/>
        </w:rPr>
        <w:t>ag</w:t>
      </w:r>
      <w:r>
        <w:rPr>
          <w:rFonts w:ascii="Calibri" w:eastAsia="Calibri" w:hAnsi="Calibri" w:cs="Calibri"/>
          <w:sz w:val="21"/>
          <w:szCs w:val="21"/>
        </w:rPr>
        <w:t>er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3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r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z w:val="21"/>
          <w:szCs w:val="21"/>
        </w:rPr>
        <w:t>u</w:t>
      </w:r>
      <w:r>
        <w:rPr>
          <w:rFonts w:ascii="Calibri" w:eastAsia="Calibri" w:hAnsi="Calibri" w:cs="Calibri"/>
          <w:spacing w:val="-1"/>
          <w:sz w:val="21"/>
          <w:szCs w:val="21"/>
        </w:rPr>
        <w:t>p</w:t>
      </w:r>
      <w:r>
        <w:rPr>
          <w:rFonts w:ascii="Calibri" w:eastAsia="Calibri" w:hAnsi="Calibri" w:cs="Calibri"/>
          <w:spacing w:val="-2"/>
          <w:sz w:val="21"/>
          <w:szCs w:val="21"/>
        </w:rPr>
        <w:t>e</w:t>
      </w:r>
      <w:r>
        <w:rPr>
          <w:rFonts w:ascii="Calibri" w:eastAsia="Calibri" w:hAnsi="Calibri" w:cs="Calibri"/>
          <w:sz w:val="21"/>
          <w:szCs w:val="21"/>
        </w:rPr>
        <w:t>rvi</w:t>
      </w:r>
      <w:r>
        <w:rPr>
          <w:rFonts w:ascii="Calibri" w:eastAsia="Calibri" w:hAnsi="Calibri" w:cs="Calibri"/>
          <w:spacing w:val="-1"/>
          <w:sz w:val="21"/>
          <w:szCs w:val="21"/>
        </w:rPr>
        <w:t>so</w:t>
      </w:r>
      <w:r>
        <w:rPr>
          <w:rFonts w:ascii="Calibri" w:eastAsia="Calibri" w:hAnsi="Calibri" w:cs="Calibri"/>
          <w:sz w:val="21"/>
          <w:szCs w:val="21"/>
        </w:rPr>
        <w:t>rs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c</w:t>
      </w:r>
      <w:r>
        <w:rPr>
          <w:rFonts w:ascii="Calibri" w:eastAsia="Calibri" w:hAnsi="Calibri" w:cs="Calibri"/>
          <w:spacing w:val="-1"/>
          <w:sz w:val="21"/>
          <w:szCs w:val="21"/>
        </w:rPr>
        <w:t>a</w:t>
      </w:r>
      <w:r>
        <w:rPr>
          <w:rFonts w:ascii="Calibri" w:eastAsia="Calibri" w:hAnsi="Calibri" w:cs="Calibri"/>
          <w:sz w:val="21"/>
          <w:szCs w:val="21"/>
        </w:rPr>
        <w:t>n</w:t>
      </w:r>
      <w:r>
        <w:rPr>
          <w:rFonts w:ascii="Calibri" w:eastAsia="Calibri" w:hAnsi="Calibri" w:cs="Calibri"/>
          <w:spacing w:val="-5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ed</w:t>
      </w:r>
      <w:r>
        <w:rPr>
          <w:rFonts w:ascii="Calibri" w:eastAsia="Calibri" w:hAnsi="Calibri" w:cs="Calibri"/>
          <w:spacing w:val="-1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t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t</w:t>
      </w:r>
      <w:r>
        <w:rPr>
          <w:rFonts w:ascii="Calibri" w:eastAsia="Calibri" w:hAnsi="Calibri" w:cs="Calibri"/>
          <w:sz w:val="21"/>
          <w:szCs w:val="21"/>
        </w:rPr>
        <w:t>he menu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ems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fr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m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he a</w:t>
      </w:r>
      <w:r>
        <w:rPr>
          <w:rFonts w:ascii="Calibri" w:eastAsia="Calibri" w:hAnsi="Calibri" w:cs="Calibri"/>
          <w:spacing w:val="-1"/>
          <w:sz w:val="21"/>
          <w:szCs w:val="21"/>
        </w:rPr>
        <w:t>p</w:t>
      </w:r>
      <w:r>
        <w:rPr>
          <w:rFonts w:ascii="Calibri" w:eastAsia="Calibri" w:hAnsi="Calibri" w:cs="Calibri"/>
          <w:sz w:val="21"/>
          <w:szCs w:val="21"/>
        </w:rPr>
        <w:t>p</w:t>
      </w:r>
      <w:r>
        <w:rPr>
          <w:rFonts w:ascii="Calibri" w:eastAsia="Calibri" w:hAnsi="Calibri" w:cs="Calibri"/>
          <w:spacing w:val="-1"/>
          <w:sz w:val="21"/>
          <w:szCs w:val="21"/>
        </w:rPr>
        <w:t>l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sz w:val="21"/>
          <w:szCs w:val="21"/>
        </w:rPr>
        <w:t>a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 xml:space="preserve">n </w:t>
      </w:r>
      <w:r>
        <w:rPr>
          <w:rFonts w:ascii="Calibri" w:eastAsia="Calibri" w:hAnsi="Calibri" w:cs="Calibri"/>
          <w:spacing w:val="-1"/>
          <w:sz w:val="21"/>
          <w:szCs w:val="21"/>
        </w:rPr>
        <w:t>b</w:t>
      </w:r>
      <w:r>
        <w:rPr>
          <w:rFonts w:ascii="Calibri" w:eastAsia="Calibri" w:hAnsi="Calibri" w:cs="Calibri"/>
          <w:sz w:val="21"/>
          <w:szCs w:val="21"/>
        </w:rPr>
        <w:t>y selec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n</w:t>
      </w:r>
      <w:r>
        <w:rPr>
          <w:rFonts w:ascii="Calibri" w:eastAsia="Calibri" w:hAnsi="Calibri" w:cs="Calibri"/>
          <w:sz w:val="21"/>
          <w:szCs w:val="21"/>
        </w:rPr>
        <w:t>g</w:t>
      </w:r>
      <w:r>
        <w:rPr>
          <w:rFonts w:ascii="Calibri" w:eastAsia="Calibri" w:hAnsi="Calibri" w:cs="Calibri"/>
          <w:spacing w:val="-1"/>
          <w:sz w:val="21"/>
          <w:szCs w:val="21"/>
        </w:rPr>
        <w:t xml:space="preserve"> t</w:t>
      </w:r>
      <w:r>
        <w:rPr>
          <w:rFonts w:ascii="Calibri" w:eastAsia="Calibri" w:hAnsi="Calibri" w:cs="Calibri"/>
          <w:sz w:val="21"/>
          <w:szCs w:val="21"/>
        </w:rPr>
        <w:t xml:space="preserve">he </w:t>
      </w:r>
      <w:r>
        <w:rPr>
          <w:rFonts w:ascii="Calibri" w:eastAsia="Calibri" w:hAnsi="Calibri" w:cs="Calibri"/>
          <w:spacing w:val="-3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em n</w:t>
      </w:r>
      <w:r>
        <w:rPr>
          <w:rFonts w:ascii="Calibri" w:eastAsia="Calibri" w:hAnsi="Calibri" w:cs="Calibri"/>
          <w:spacing w:val="-1"/>
          <w:sz w:val="21"/>
          <w:szCs w:val="21"/>
        </w:rPr>
        <w:t>am</w:t>
      </w:r>
      <w:r>
        <w:rPr>
          <w:rFonts w:ascii="Calibri" w:eastAsia="Calibri" w:hAnsi="Calibri" w:cs="Calibri"/>
          <w:sz w:val="21"/>
          <w:szCs w:val="21"/>
        </w:rPr>
        <w:t>e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a</w:t>
      </w:r>
      <w:r>
        <w:rPr>
          <w:rFonts w:ascii="Calibri" w:eastAsia="Calibri" w:hAnsi="Calibri" w:cs="Calibri"/>
          <w:spacing w:val="-1"/>
          <w:sz w:val="21"/>
          <w:szCs w:val="21"/>
        </w:rPr>
        <w:t>n</w:t>
      </w:r>
      <w:r>
        <w:rPr>
          <w:rFonts w:ascii="Calibri" w:eastAsia="Calibri" w:hAnsi="Calibri" w:cs="Calibri"/>
          <w:sz w:val="21"/>
          <w:szCs w:val="21"/>
        </w:rPr>
        <w:t>d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m</w:t>
      </w:r>
      <w:r>
        <w:rPr>
          <w:rFonts w:ascii="Calibri" w:eastAsia="Calibri" w:hAnsi="Calibri" w:cs="Calibri"/>
          <w:spacing w:val="-2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d</w:t>
      </w:r>
      <w:r>
        <w:rPr>
          <w:rFonts w:ascii="Calibri" w:eastAsia="Calibri" w:hAnsi="Calibri" w:cs="Calibri"/>
          <w:spacing w:val="-1"/>
          <w:sz w:val="21"/>
          <w:szCs w:val="21"/>
        </w:rPr>
        <w:t>i</w:t>
      </w:r>
      <w:r>
        <w:rPr>
          <w:rFonts w:ascii="Calibri" w:eastAsia="Calibri" w:hAnsi="Calibri" w:cs="Calibri"/>
          <w:sz w:val="21"/>
          <w:szCs w:val="21"/>
        </w:rPr>
        <w:t>fy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pacing w:val="-3"/>
          <w:sz w:val="21"/>
          <w:szCs w:val="21"/>
        </w:rPr>
        <w:t>h</w:t>
      </w:r>
      <w:r>
        <w:rPr>
          <w:rFonts w:ascii="Calibri" w:eastAsia="Calibri" w:hAnsi="Calibri" w:cs="Calibri"/>
          <w:sz w:val="21"/>
          <w:szCs w:val="21"/>
        </w:rPr>
        <w:t>e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p</w:t>
      </w:r>
      <w:r>
        <w:rPr>
          <w:rFonts w:ascii="Calibri" w:eastAsia="Calibri" w:hAnsi="Calibri" w:cs="Calibri"/>
          <w:spacing w:val="-2"/>
          <w:sz w:val="21"/>
          <w:szCs w:val="21"/>
        </w:rPr>
        <w:t>r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c</w:t>
      </w:r>
      <w:r>
        <w:rPr>
          <w:rFonts w:ascii="Calibri" w:eastAsia="Calibri" w:hAnsi="Calibri" w:cs="Calibri"/>
          <w:sz w:val="21"/>
          <w:szCs w:val="21"/>
        </w:rPr>
        <w:t>e,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de</w:t>
      </w:r>
      <w:r>
        <w:rPr>
          <w:rFonts w:ascii="Calibri" w:eastAsia="Calibri" w:hAnsi="Calibri" w:cs="Calibri"/>
          <w:spacing w:val="-1"/>
          <w:sz w:val="21"/>
          <w:szCs w:val="21"/>
        </w:rPr>
        <w:t>s</w:t>
      </w:r>
      <w:r>
        <w:rPr>
          <w:rFonts w:ascii="Calibri" w:eastAsia="Calibri" w:hAnsi="Calibri" w:cs="Calibri"/>
          <w:spacing w:val="-3"/>
          <w:sz w:val="21"/>
          <w:szCs w:val="21"/>
        </w:rPr>
        <w:t>c</w:t>
      </w:r>
      <w:r>
        <w:rPr>
          <w:rFonts w:ascii="Calibri" w:eastAsia="Calibri" w:hAnsi="Calibri" w:cs="Calibri"/>
          <w:sz w:val="21"/>
          <w:szCs w:val="21"/>
        </w:rPr>
        <w:t>ri</w:t>
      </w:r>
      <w:r>
        <w:rPr>
          <w:rFonts w:ascii="Calibri" w:eastAsia="Calibri" w:hAnsi="Calibri" w:cs="Calibri"/>
          <w:spacing w:val="-1"/>
          <w:sz w:val="21"/>
          <w:szCs w:val="21"/>
        </w:rPr>
        <w:t>pt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 xml:space="preserve">n </w:t>
      </w:r>
      <w:r>
        <w:rPr>
          <w:rFonts w:ascii="Calibri" w:eastAsia="Calibri" w:hAnsi="Calibri" w:cs="Calibri"/>
          <w:spacing w:val="-1"/>
          <w:sz w:val="21"/>
          <w:szCs w:val="21"/>
        </w:rPr>
        <w:t>o</w:t>
      </w:r>
      <w:r>
        <w:rPr>
          <w:rFonts w:ascii="Calibri" w:eastAsia="Calibri" w:hAnsi="Calibri" w:cs="Calibri"/>
          <w:sz w:val="21"/>
          <w:szCs w:val="21"/>
        </w:rPr>
        <w:t>r</w:t>
      </w:r>
      <w:r>
        <w:rPr>
          <w:rFonts w:ascii="Calibri" w:eastAsia="Calibri" w:hAnsi="Calibri" w:cs="Calibri"/>
          <w:spacing w:val="1"/>
          <w:sz w:val="21"/>
          <w:szCs w:val="21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i</w:t>
      </w:r>
      <w:r>
        <w:rPr>
          <w:rFonts w:ascii="Calibri" w:eastAsia="Calibri" w:hAnsi="Calibri" w:cs="Calibri"/>
          <w:spacing w:val="-1"/>
          <w:sz w:val="21"/>
          <w:szCs w:val="21"/>
        </w:rPr>
        <w:t>t</w:t>
      </w:r>
      <w:r>
        <w:rPr>
          <w:rFonts w:ascii="Calibri" w:eastAsia="Calibri" w:hAnsi="Calibri" w:cs="Calibri"/>
          <w:sz w:val="21"/>
          <w:szCs w:val="21"/>
        </w:rPr>
        <w:t>em n</w:t>
      </w:r>
      <w:r>
        <w:rPr>
          <w:rFonts w:ascii="Calibri" w:eastAsia="Calibri" w:hAnsi="Calibri" w:cs="Calibri"/>
          <w:spacing w:val="-1"/>
          <w:sz w:val="21"/>
          <w:szCs w:val="21"/>
        </w:rPr>
        <w:t>a</w:t>
      </w:r>
      <w:r>
        <w:rPr>
          <w:rFonts w:ascii="Calibri" w:eastAsia="Calibri" w:hAnsi="Calibri" w:cs="Calibri"/>
          <w:spacing w:val="-3"/>
          <w:sz w:val="21"/>
          <w:szCs w:val="21"/>
        </w:rPr>
        <w:t>m</w:t>
      </w:r>
      <w:r>
        <w:rPr>
          <w:rFonts w:ascii="Calibri" w:eastAsia="Calibri" w:hAnsi="Calibri" w:cs="Calibri"/>
          <w:sz w:val="21"/>
          <w:szCs w:val="21"/>
        </w:rPr>
        <w:t>e.</w:t>
      </w:r>
    </w:p>
    <w:p w:rsidR="00B444E4" w:rsidRDefault="00B444E4">
      <w:pPr>
        <w:spacing w:before="8" w:line="100" w:lineRule="exact"/>
        <w:rPr>
          <w:sz w:val="11"/>
          <w:szCs w:val="11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05600" cy="2933700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7" w:line="220" w:lineRule="exact"/>
        <w:rPr>
          <w:sz w:val="22"/>
          <w:szCs w:val="22"/>
        </w:rPr>
      </w:pPr>
    </w:p>
    <w:p w:rsidR="00B444E4" w:rsidRDefault="00E30DBD">
      <w:pPr>
        <w:ind w:left="4125" w:right="3531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31"/>
          <w:pgSz w:w="12240" w:h="15840"/>
          <w:pgMar w:top="1480" w:right="840" w:bottom="280" w:left="620" w:header="0" w:footer="1487" w:gutter="0"/>
          <w:pgNumType w:start="12"/>
          <w:cols w:space="720"/>
        </w:sect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oo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.</w:t>
      </w:r>
    </w:p>
    <w:p w:rsidR="00B444E4" w:rsidRDefault="00B444E4">
      <w:pPr>
        <w:spacing w:before="9" w:line="180" w:lineRule="exact"/>
        <w:rPr>
          <w:sz w:val="19"/>
          <w:szCs w:val="19"/>
        </w:rPr>
      </w:pPr>
    </w:p>
    <w:p w:rsidR="00B444E4" w:rsidRDefault="00E30DBD">
      <w:pPr>
        <w:spacing w:before="4"/>
        <w:ind w:left="2399" w:right="1953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Managi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–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an</w:t>
      </w:r>
      <w:r>
        <w:rPr>
          <w:rFonts w:ascii="Calibri" w:eastAsia="Calibri" w:hAnsi="Calibri" w:cs="Calibri"/>
          <w:b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t S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pp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s</w:t>
      </w:r>
    </w:p>
    <w:p w:rsidR="00B444E4" w:rsidRDefault="00B444E4">
      <w:pPr>
        <w:spacing w:before="10" w:line="280" w:lineRule="exact"/>
        <w:rPr>
          <w:sz w:val="28"/>
          <w:szCs w:val="28"/>
        </w:rPr>
      </w:pPr>
    </w:p>
    <w:p w:rsidR="00B444E4" w:rsidRDefault="00E30DBD">
      <w:pPr>
        <w:spacing w:line="260" w:lineRule="exact"/>
        <w:ind w:left="1540" w:right="138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w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new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details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ed.</w:t>
      </w:r>
    </w:p>
    <w:p w:rsidR="00B444E4" w:rsidRDefault="00B444E4">
      <w:pPr>
        <w:spacing w:before="17" w:line="280" w:lineRule="exact"/>
        <w:rPr>
          <w:sz w:val="28"/>
          <w:szCs w:val="28"/>
        </w:rPr>
      </w:pPr>
    </w:p>
    <w:p w:rsidR="00B444E4" w:rsidRDefault="00E30DBD">
      <w:pPr>
        <w:spacing w:line="261" w:lineRule="auto"/>
        <w:ind w:left="1540" w:right="17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w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Supp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rfa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 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the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 sh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4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</w:t>
      </w:r>
    </w:p>
    <w:p w:rsidR="00B444E4" w:rsidRDefault="00E30DBD">
      <w:pPr>
        <w:spacing w:line="261" w:lineRule="auto"/>
        <w:ind w:left="1540" w:right="145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with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details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like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 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 ad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 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 p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2" w:line="220" w:lineRule="exact"/>
        <w:rPr>
          <w:sz w:val="22"/>
          <w:szCs w:val="22"/>
        </w:rPr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800850" cy="3286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5" w:line="220" w:lineRule="exact"/>
        <w:rPr>
          <w:sz w:val="22"/>
          <w:szCs w:val="22"/>
        </w:rPr>
      </w:pPr>
    </w:p>
    <w:p w:rsidR="00B444E4" w:rsidRDefault="00E30DBD">
      <w:pPr>
        <w:ind w:left="4324" w:right="3868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Supp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before="7"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1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Supp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sz w:val="22"/>
          <w:szCs w:val="22"/>
        </w:rPr>
        <w:t>tems: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rface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upp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</w:t>
      </w:r>
    </w:p>
    <w:p w:rsidR="00B444E4" w:rsidRDefault="00E30DBD">
      <w:pPr>
        <w:spacing w:before="24" w:line="263" w:lineRule="auto"/>
        <w:ind w:left="1540" w:right="1421"/>
        <w:rPr>
          <w:rFonts w:ascii="Calibri" w:eastAsia="Calibri" w:hAnsi="Calibri" w:cs="Calibri"/>
          <w:sz w:val="22"/>
          <w:szCs w:val="22"/>
        </w:rPr>
        <w:sectPr w:rsidR="00B444E4">
          <w:pgSz w:w="12240" w:h="15840"/>
          <w:pgMar w:top="1480" w:right="700" w:bottom="280" w:left="620" w:header="0" w:footer="1487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items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wanted su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tails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`s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 cr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che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er.</w:t>
      </w:r>
    </w:p>
    <w:p w:rsidR="00B444E4" w:rsidRDefault="00B444E4">
      <w:pPr>
        <w:spacing w:before="7"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43700" cy="3038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7" w:line="140" w:lineRule="exact"/>
        <w:rPr>
          <w:sz w:val="15"/>
          <w:szCs w:val="15"/>
        </w:rPr>
      </w:pPr>
    </w:p>
    <w:p w:rsidR="00B444E4" w:rsidRDefault="00E30DBD">
      <w:pPr>
        <w:spacing w:before="16"/>
        <w:ind w:left="4264" w:right="3865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Suppl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before="8" w:line="280" w:lineRule="exact"/>
        <w:rPr>
          <w:sz w:val="28"/>
          <w:szCs w:val="28"/>
        </w:rPr>
      </w:pPr>
    </w:p>
    <w:p w:rsidR="00B444E4" w:rsidRDefault="00E30DBD">
      <w:pPr>
        <w:spacing w:line="262" w:lineRule="auto"/>
        <w:ind w:left="1540" w:right="13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Supp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 xml:space="preserve">s: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erface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upp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-2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 detai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 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.2.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 can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 f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-2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 na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lier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 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ss 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er.</w:t>
      </w:r>
    </w:p>
    <w:p w:rsidR="00B444E4" w:rsidRDefault="00B444E4">
      <w:pPr>
        <w:spacing w:before="5" w:line="260" w:lineRule="exact"/>
        <w:rPr>
          <w:sz w:val="26"/>
          <w:szCs w:val="26"/>
        </w:rPr>
      </w:pPr>
    </w:p>
    <w:p w:rsidR="00B444E4" w:rsidRDefault="002F130C">
      <w:pPr>
        <w:ind w:left="183"/>
        <w:sectPr w:rsidR="00B444E4">
          <w:footerReference w:type="default" r:id="rId34"/>
          <w:pgSz w:w="12240" w:h="15840"/>
          <w:pgMar w:top="1480" w:right="640" w:bottom="280" w:left="620" w:header="0" w:footer="0" w:gutter="0"/>
          <w:cols w:space="720"/>
        </w:sectPr>
      </w:pPr>
      <w:r>
        <w:rPr>
          <w:noProof/>
        </w:rPr>
        <w:drawing>
          <wp:inline distT="0" distB="0" distL="0" distR="0">
            <wp:extent cx="6791325" cy="2943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E30DBD">
      <w:pPr>
        <w:spacing w:before="60"/>
        <w:ind w:left="15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Supp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before="4" w:line="240" w:lineRule="exact"/>
        <w:rPr>
          <w:sz w:val="24"/>
          <w:szCs w:val="24"/>
        </w:rPr>
      </w:pPr>
    </w:p>
    <w:p w:rsidR="00B444E4" w:rsidRDefault="00E30DBD">
      <w:pPr>
        <w:spacing w:line="278" w:lineRule="auto"/>
        <w:ind w:left="3000" w:right="1063" w:hanging="379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6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Employee Mana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b/>
          <w:sz w:val="28"/>
          <w:szCs w:val="28"/>
        </w:rPr>
        <w:t>eme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–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t Emp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y</w:t>
      </w:r>
      <w:r>
        <w:rPr>
          <w:rFonts w:ascii="Calibri" w:eastAsia="Calibri" w:hAnsi="Calibri" w:cs="Calibri"/>
          <w:b/>
          <w:sz w:val="28"/>
          <w:szCs w:val="28"/>
        </w:rPr>
        <w:t>ee detai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s</w:t>
      </w:r>
    </w:p>
    <w:p w:rsidR="00B444E4" w:rsidRDefault="00B444E4">
      <w:pPr>
        <w:spacing w:before="19" w:line="220" w:lineRule="exact"/>
        <w:rPr>
          <w:sz w:val="22"/>
          <w:szCs w:val="22"/>
        </w:rPr>
      </w:pPr>
    </w:p>
    <w:p w:rsidR="00B444E4" w:rsidRDefault="00E30DBD">
      <w:pPr>
        <w:spacing w:line="254" w:lineRule="auto"/>
        <w:ind w:left="1920" w:right="10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w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track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new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tails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details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dele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 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ed.</w:t>
      </w:r>
    </w:p>
    <w:p w:rsidR="00B444E4" w:rsidRDefault="00B444E4">
      <w:pPr>
        <w:spacing w:before="15" w:line="260" w:lineRule="exact"/>
        <w:rPr>
          <w:sz w:val="26"/>
          <w:szCs w:val="26"/>
        </w:rPr>
      </w:pPr>
    </w:p>
    <w:p w:rsidR="00B444E4" w:rsidRDefault="00E30DBD">
      <w:pPr>
        <w:spacing w:line="261" w:lineRule="auto"/>
        <w:ind w:left="1920" w:right="10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w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empl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interface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emp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 sh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5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rs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 the new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with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details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like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`s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`s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ress, </w:t>
      </w:r>
      <w:r>
        <w:rPr>
          <w:rFonts w:ascii="Calibri" w:eastAsia="Calibri" w:hAnsi="Calibri" w:cs="Calibri"/>
          <w:spacing w:val="-1"/>
          <w:sz w:val="22"/>
          <w:szCs w:val="22"/>
        </w:rPr>
        <w:t>ph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r, Sa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 rat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2" w:line="220" w:lineRule="exact"/>
        <w:rPr>
          <w:sz w:val="22"/>
          <w:szCs w:val="22"/>
        </w:rPr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3417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4" w:line="220" w:lineRule="exact"/>
        <w:rPr>
          <w:sz w:val="22"/>
          <w:szCs w:val="22"/>
        </w:rPr>
      </w:pPr>
    </w:p>
    <w:p w:rsidR="00B444E4" w:rsidRDefault="00E30DBD">
      <w:pPr>
        <w:ind w:left="37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w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E</w:t>
      </w:r>
      <w:r>
        <w:rPr>
          <w:rFonts w:ascii="Calibri" w:eastAsia="Calibri" w:hAnsi="Calibri" w:cs="Calibri"/>
          <w:b/>
          <w:sz w:val="22"/>
          <w:szCs w:val="22"/>
        </w:rPr>
        <w:t>mpl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before="8" w:line="280" w:lineRule="exact"/>
        <w:rPr>
          <w:sz w:val="28"/>
          <w:szCs w:val="28"/>
        </w:rPr>
      </w:pPr>
    </w:p>
    <w:p w:rsidR="00B444E4" w:rsidRDefault="00E30DBD">
      <w:pPr>
        <w:spacing w:line="262" w:lineRule="auto"/>
        <w:ind w:left="1540" w:right="1203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37"/>
          <w:pgSz w:w="12240" w:h="15840"/>
          <w:pgMar w:top="1360" w:right="820" w:bottom="280" w:left="620" w:header="0" w:footer="1636" w:gutter="0"/>
          <w:pgNumType w:start="14"/>
          <w:cols w:space="720"/>
        </w:sect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Em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rface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`s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 f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sho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wanted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 fr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 by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selecti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s’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 cr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che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er.</w:t>
      </w:r>
    </w:p>
    <w:p w:rsidR="00B444E4" w:rsidRDefault="00B444E4">
      <w:pPr>
        <w:spacing w:before="7"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34175" cy="2781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7" w:line="200" w:lineRule="exact"/>
      </w:pPr>
    </w:p>
    <w:p w:rsidR="00B444E4" w:rsidRDefault="00E30DBD">
      <w:pPr>
        <w:spacing w:before="16"/>
        <w:ind w:left="3984" w:right="3435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ye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before="7"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spacing w:line="262" w:lineRule="auto"/>
        <w:ind w:left="1540" w:right="104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 xml:space="preserve">e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mpl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’s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de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interface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ye</w:t>
      </w:r>
      <w:r>
        <w:rPr>
          <w:rFonts w:ascii="Calibri" w:eastAsia="Calibri" w:hAnsi="Calibri" w:cs="Calibri"/>
          <w:sz w:val="22"/>
          <w:szCs w:val="22"/>
        </w:rPr>
        <w:t>r’s details 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 as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>.2.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 can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’s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 f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cati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 by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r’s na</w:t>
      </w:r>
      <w:r>
        <w:rPr>
          <w:rFonts w:ascii="Calibri" w:eastAsia="Calibri" w:hAnsi="Calibri" w:cs="Calibri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 c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’s 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spect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ress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 p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r.</w:t>
      </w:r>
    </w:p>
    <w:p w:rsidR="00B444E4" w:rsidRDefault="00B444E4">
      <w:pPr>
        <w:spacing w:before="16"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24650" cy="2714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9" w:line="220" w:lineRule="exact"/>
        <w:rPr>
          <w:sz w:val="22"/>
          <w:szCs w:val="22"/>
        </w:rPr>
      </w:pPr>
    </w:p>
    <w:p w:rsidR="00B444E4" w:rsidRDefault="00E30DBD">
      <w:pPr>
        <w:ind w:left="4104" w:right="3560"/>
        <w:jc w:val="center"/>
        <w:rPr>
          <w:rFonts w:ascii="Calibri" w:eastAsia="Calibri" w:hAnsi="Calibri" w:cs="Calibri"/>
          <w:sz w:val="22"/>
          <w:szCs w:val="22"/>
        </w:rPr>
        <w:sectPr w:rsidR="00B444E4">
          <w:pgSz w:w="12240" w:h="15840"/>
          <w:pgMar w:top="1480" w:right="800" w:bottom="280" w:left="620" w:header="0" w:footer="1636" w:gutter="0"/>
          <w:cols w:space="720"/>
        </w:sect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mpl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before="10" w:line="220" w:lineRule="exact"/>
        <w:rPr>
          <w:sz w:val="22"/>
          <w:szCs w:val="22"/>
        </w:rPr>
      </w:pPr>
    </w:p>
    <w:p w:rsidR="00B444E4" w:rsidRDefault="00E30DBD">
      <w:pPr>
        <w:spacing w:before="4" w:line="278" w:lineRule="auto"/>
        <w:ind w:left="3000" w:right="1554" w:hanging="379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7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Pro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uct 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ment</w:t>
      </w:r>
      <w:r>
        <w:rPr>
          <w:rFonts w:ascii="Calibri" w:eastAsia="Calibri" w:hAnsi="Calibri" w:cs="Calibri"/>
          <w:b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–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d,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l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nd Ed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t Pro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 detai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s</w:t>
      </w:r>
    </w:p>
    <w:p w:rsidR="00B444E4" w:rsidRDefault="00B444E4">
      <w:pPr>
        <w:spacing w:before="19" w:line="220" w:lineRule="exact"/>
        <w:rPr>
          <w:sz w:val="22"/>
          <w:szCs w:val="22"/>
        </w:rPr>
      </w:pPr>
    </w:p>
    <w:p w:rsidR="00B444E4" w:rsidRDefault="00E30DBD">
      <w:pPr>
        <w:spacing w:line="254" w:lineRule="auto"/>
        <w:ind w:left="1540" w:right="1577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p track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t,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upp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ew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 xml:space="preserve">ct 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in  to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t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odu</w:t>
      </w:r>
      <w:r>
        <w:rPr>
          <w:rFonts w:ascii="Calibri" w:eastAsia="Calibri" w:hAnsi="Calibri" w:cs="Calibri"/>
          <w:sz w:val="22"/>
          <w:szCs w:val="22"/>
        </w:rPr>
        <w:t xml:space="preserve">ct 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g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tails as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ed.</w:t>
      </w:r>
    </w:p>
    <w:p w:rsidR="00B444E4" w:rsidRDefault="00B444E4">
      <w:pPr>
        <w:spacing w:before="15" w:line="260" w:lineRule="exact"/>
        <w:rPr>
          <w:sz w:val="26"/>
          <w:szCs w:val="26"/>
        </w:rPr>
      </w:pPr>
    </w:p>
    <w:p w:rsidR="00B444E4" w:rsidRDefault="00E30DBD">
      <w:pPr>
        <w:spacing w:line="262" w:lineRule="auto"/>
        <w:ind w:left="1540" w:right="96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w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odu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face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 the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 the fig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>.0.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 can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 xml:space="preserve">ct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th 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details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like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>s 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it,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moun</w:t>
      </w:r>
      <w:r>
        <w:rPr>
          <w:rFonts w:ascii="Calibri" w:eastAsia="Calibri" w:hAnsi="Calibri" w:cs="Calibri"/>
          <w:sz w:val="22"/>
          <w:szCs w:val="22"/>
        </w:rPr>
        <w:t>t,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Supp</w:t>
      </w:r>
      <w:r>
        <w:rPr>
          <w:rFonts w:ascii="Calibri" w:eastAsia="Calibri" w:hAnsi="Calibri" w:cs="Calibri"/>
          <w:sz w:val="22"/>
          <w:szCs w:val="22"/>
        </w:rPr>
        <w:t>lier,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cri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sz w:val="22"/>
          <w:szCs w:val="22"/>
        </w:rPr>
        <w:t>, and 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e.</w:t>
      </w:r>
    </w:p>
    <w:p w:rsidR="00B444E4" w:rsidRDefault="00B444E4">
      <w:pPr>
        <w:spacing w:before="18"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734175" cy="3209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6" w:line="220" w:lineRule="exact"/>
        <w:rPr>
          <w:sz w:val="22"/>
          <w:szCs w:val="22"/>
        </w:rPr>
      </w:pPr>
    </w:p>
    <w:p w:rsidR="00B444E4" w:rsidRDefault="00E30DBD">
      <w:pPr>
        <w:ind w:left="4185" w:right="3626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odu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il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before="8"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spacing w:line="255" w:lineRule="auto"/>
        <w:ind w:left="1540" w:right="12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odu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erface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 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>.1.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rs can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ele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wanted p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e.</w:t>
      </w:r>
    </w:p>
    <w:p w:rsidR="00B444E4" w:rsidRDefault="00B444E4">
      <w:pPr>
        <w:spacing w:line="180" w:lineRule="exact"/>
        <w:rPr>
          <w:sz w:val="18"/>
          <w:szCs w:val="18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E30DBD">
      <w:pPr>
        <w:ind w:left="5532" w:right="4990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41"/>
          <w:pgSz w:w="12240" w:h="15840"/>
          <w:pgMar w:top="1480" w:right="800" w:bottom="280" w:left="62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16</w:t>
      </w:r>
    </w:p>
    <w:p w:rsidR="00B444E4" w:rsidRDefault="00B444E4">
      <w:pPr>
        <w:spacing w:before="7" w:line="200" w:lineRule="exact"/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800850" cy="3248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7" w:line="200" w:lineRule="exact"/>
      </w:pPr>
    </w:p>
    <w:p w:rsidR="00B444E4" w:rsidRDefault="00E30DBD">
      <w:pPr>
        <w:spacing w:before="16"/>
        <w:ind w:left="40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before="6" w:line="280" w:lineRule="exact"/>
        <w:rPr>
          <w:sz w:val="28"/>
          <w:szCs w:val="28"/>
        </w:rPr>
      </w:pPr>
    </w:p>
    <w:p w:rsidR="00B444E4" w:rsidRDefault="00E30DBD">
      <w:pPr>
        <w:spacing w:line="254" w:lineRule="auto"/>
        <w:ind w:left="1540" w:right="11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z w:val="22"/>
          <w:szCs w:val="22"/>
        </w:rPr>
        <w:t>se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oduc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rface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6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 can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 the pr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 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12" w:line="220" w:lineRule="exact"/>
        <w:rPr>
          <w:sz w:val="22"/>
          <w:szCs w:val="22"/>
        </w:rPr>
      </w:pPr>
    </w:p>
    <w:p w:rsidR="00B444E4" w:rsidRDefault="002F130C">
      <w:pPr>
        <w:ind w:left="101"/>
      </w:pPr>
      <w:r>
        <w:rPr>
          <w:noProof/>
        </w:rPr>
        <w:drawing>
          <wp:inline distT="0" distB="0" distL="0" distR="0">
            <wp:extent cx="664845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4E4" w:rsidRDefault="00B444E4">
      <w:pPr>
        <w:spacing w:before="18" w:line="220" w:lineRule="exact"/>
        <w:rPr>
          <w:sz w:val="22"/>
          <w:szCs w:val="22"/>
        </w:rPr>
      </w:pPr>
    </w:p>
    <w:p w:rsidR="00B444E4" w:rsidRDefault="00E30DBD">
      <w:pPr>
        <w:ind w:left="3982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44"/>
          <w:pgSz w:w="12240" w:h="15840"/>
          <w:pgMar w:top="1480" w:right="700" w:bottom="280" w:left="620" w:header="0" w:footer="0" w:gutter="0"/>
          <w:cols w:space="720"/>
        </w:sectPr>
      </w:pPr>
      <w:r>
        <w:rPr>
          <w:rFonts w:ascii="Calibri" w:eastAsia="Calibri" w:hAnsi="Calibri" w:cs="Calibri"/>
          <w:b/>
          <w:sz w:val="22"/>
          <w:szCs w:val="22"/>
        </w:rPr>
        <w:t>FI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ha</w:t>
      </w:r>
      <w:r>
        <w:rPr>
          <w:rFonts w:ascii="Calibri" w:eastAsia="Calibri" w:hAnsi="Calibri" w:cs="Calibri"/>
          <w:b/>
          <w:sz w:val="22"/>
          <w:szCs w:val="22"/>
        </w:rPr>
        <w:t>se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odu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s</w:t>
      </w:r>
    </w:p>
    <w:p w:rsidR="00B444E4" w:rsidRDefault="00B444E4">
      <w:pPr>
        <w:spacing w:line="200" w:lineRule="exact"/>
      </w:pPr>
    </w:p>
    <w:p w:rsidR="00B444E4" w:rsidRDefault="00B444E4">
      <w:pPr>
        <w:spacing w:before="8" w:line="240" w:lineRule="exact"/>
        <w:rPr>
          <w:sz w:val="24"/>
          <w:szCs w:val="24"/>
        </w:rPr>
      </w:pPr>
    </w:p>
    <w:p w:rsidR="00B444E4" w:rsidRDefault="00E30DBD">
      <w:pPr>
        <w:spacing w:before="4"/>
        <w:ind w:left="3839" w:right="3473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6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TING</w:t>
      </w:r>
    </w:p>
    <w:p w:rsidR="00B444E4" w:rsidRDefault="00B444E4">
      <w:pPr>
        <w:spacing w:before="14" w:line="280" w:lineRule="exact"/>
        <w:rPr>
          <w:sz w:val="28"/>
          <w:szCs w:val="28"/>
        </w:rPr>
      </w:pPr>
    </w:p>
    <w:p w:rsidR="00B444E4" w:rsidRDefault="00E30DBD">
      <w:pPr>
        <w:ind w:left="4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For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ab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Black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sting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it 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</w:p>
    <w:p w:rsidR="00B444E4" w:rsidRDefault="00E30DBD">
      <w:pPr>
        <w:spacing w:before="14" w:line="255" w:lineRule="auto"/>
        <w:ind w:left="440" w:right="8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ents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ere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acr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ss.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art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pm</w:t>
      </w:r>
      <w:r>
        <w:rPr>
          <w:rFonts w:ascii="Calibri" w:eastAsia="Calibri" w:hAnsi="Calibri" w:cs="Calibri"/>
          <w:sz w:val="22"/>
          <w:szCs w:val="22"/>
        </w:rPr>
        <w:t>ent 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ss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 part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sting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 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B444E4" w:rsidRDefault="00B444E4">
      <w:pPr>
        <w:spacing w:before="3" w:line="220" w:lineRule="exact"/>
        <w:rPr>
          <w:sz w:val="22"/>
          <w:szCs w:val="22"/>
        </w:rPr>
      </w:pPr>
    </w:p>
    <w:p w:rsidR="00B444E4" w:rsidRDefault="00E30DBD">
      <w:pPr>
        <w:ind w:left="11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FR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RF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AC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</w:p>
    <w:p w:rsidR="00B444E4" w:rsidRDefault="00B444E4">
      <w:pPr>
        <w:spacing w:line="240" w:lineRule="exact"/>
        <w:rPr>
          <w:sz w:val="24"/>
          <w:szCs w:val="24"/>
        </w:rPr>
      </w:pPr>
    </w:p>
    <w:p w:rsidR="00B444E4" w:rsidRDefault="00E30DBD">
      <w:pPr>
        <w:ind w:left="4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We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entire in</w:t>
      </w:r>
      <w:r>
        <w:rPr>
          <w:rFonts w:ascii="Calibri" w:eastAsia="Calibri" w:hAnsi="Calibri" w:cs="Calibri"/>
          <w:spacing w:val="-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erf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like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B444E4" w:rsidRDefault="00B444E4">
      <w:pPr>
        <w:spacing w:before="3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a.    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in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erface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all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dis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lay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2" w:line="280" w:lineRule="exact"/>
        <w:rPr>
          <w:sz w:val="28"/>
          <w:szCs w:val="28"/>
        </w:rPr>
      </w:pPr>
    </w:p>
    <w:p w:rsidR="00B444E4" w:rsidRDefault="00E30DBD">
      <w:pPr>
        <w:spacing w:line="260" w:lineRule="exact"/>
        <w:ind w:left="1160" w:right="501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ax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s 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ctly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all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ased 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s.</w:t>
      </w:r>
    </w:p>
    <w:p w:rsidR="00B444E4" w:rsidRDefault="00B444E4">
      <w:pPr>
        <w:spacing w:before="7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c.   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tax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fo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`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tc.</w:t>
      </w:r>
    </w:p>
    <w:p w:rsidR="00B444E4" w:rsidRDefault="00B444E4">
      <w:pPr>
        <w:spacing w:line="240" w:lineRule="exact"/>
        <w:rPr>
          <w:sz w:val="24"/>
          <w:szCs w:val="24"/>
        </w:rPr>
      </w:pPr>
    </w:p>
    <w:p w:rsidR="00B444E4" w:rsidRDefault="00E30DBD">
      <w:pPr>
        <w:spacing w:line="454" w:lineRule="auto"/>
        <w:ind w:left="800" w:right="3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ed c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ith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resp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cti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kg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und</w:t>
      </w:r>
      <w:r>
        <w:rPr>
          <w:rFonts w:ascii="Calibri" w:eastAsia="Calibri" w:hAnsi="Calibri" w:cs="Calibri"/>
          <w:sz w:val="22"/>
          <w:szCs w:val="22"/>
        </w:rPr>
        <w:t xml:space="preserve">. e.  </w:t>
      </w:r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clic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4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e.</w:t>
      </w:r>
    </w:p>
    <w:p w:rsidR="00B444E4" w:rsidRDefault="00E30DBD">
      <w:pPr>
        <w:tabs>
          <w:tab w:val="left" w:pos="1160"/>
        </w:tabs>
        <w:spacing w:before="41" w:line="260" w:lineRule="exact"/>
        <w:ind w:left="1160" w:right="284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f.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npu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check,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le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npu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rac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z w:val="22"/>
          <w:szCs w:val="22"/>
        </w:rPr>
        <w:t>r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 cr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card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mb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x. Ch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ess.</w:t>
      </w:r>
    </w:p>
    <w:p w:rsidR="00B444E4" w:rsidRDefault="00B444E4">
      <w:pPr>
        <w:spacing w:before="7" w:line="240" w:lineRule="exact"/>
        <w:rPr>
          <w:sz w:val="24"/>
          <w:szCs w:val="24"/>
        </w:rPr>
      </w:pPr>
    </w:p>
    <w:p w:rsidR="00B444E4" w:rsidRDefault="00E30DBD">
      <w:pPr>
        <w:ind w:left="8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 xml:space="preserve">.  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eat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all sub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 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ell.</w:t>
      </w:r>
    </w:p>
    <w:p w:rsidR="00B444E4" w:rsidRDefault="00B444E4">
      <w:pPr>
        <w:spacing w:line="240" w:lineRule="exact"/>
        <w:rPr>
          <w:sz w:val="24"/>
          <w:szCs w:val="24"/>
        </w:rPr>
      </w:pPr>
    </w:p>
    <w:p w:rsidR="00B444E4" w:rsidRDefault="00E30DBD">
      <w:pPr>
        <w:ind w:left="11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 F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RFA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</w:p>
    <w:p w:rsidR="00B444E4" w:rsidRDefault="00B444E4">
      <w:pPr>
        <w:spacing w:line="240" w:lineRule="exact"/>
        <w:rPr>
          <w:sz w:val="24"/>
          <w:szCs w:val="24"/>
        </w:rPr>
      </w:pPr>
    </w:p>
    <w:p w:rsidR="00B444E4" w:rsidRDefault="00E30DBD">
      <w:pPr>
        <w:spacing w:line="454" w:lineRule="auto"/>
        <w:ind w:left="800" w:right="123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a.    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data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ed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upd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 the data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se.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data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dund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 the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data</w:t>
      </w:r>
      <w:r>
        <w:rPr>
          <w:rFonts w:ascii="Calibri" w:eastAsia="Calibri" w:hAnsi="Calibri" w:cs="Calibri"/>
          <w:spacing w:val="-4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ase.</w:t>
      </w:r>
    </w:p>
    <w:p w:rsidR="00B444E4" w:rsidRDefault="00E30DBD">
      <w:pPr>
        <w:ind w:left="8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c.   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data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ed p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 all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2" w:line="280" w:lineRule="exact"/>
        <w:rPr>
          <w:sz w:val="28"/>
          <w:szCs w:val="28"/>
        </w:rPr>
      </w:pPr>
    </w:p>
    <w:p w:rsidR="00B444E4" w:rsidRDefault="00E30DBD">
      <w:pPr>
        <w:spacing w:line="260" w:lineRule="exact"/>
        <w:ind w:left="1160" w:right="262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tri</w:t>
      </w:r>
      <w:r>
        <w:rPr>
          <w:rFonts w:ascii="Calibri" w:eastAsia="Calibri" w:hAnsi="Calibri" w:cs="Calibri"/>
          <w:spacing w:val="-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3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erly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when</w:t>
      </w:r>
      <w:r>
        <w:rPr>
          <w:rFonts w:ascii="Calibri" w:eastAsia="Calibri" w:hAnsi="Calibri" w:cs="Calibri"/>
          <w:spacing w:val="3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le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t.</w:t>
      </w:r>
    </w:p>
    <w:p w:rsidR="00B444E4" w:rsidRDefault="00B444E4">
      <w:pPr>
        <w:spacing w:before="10" w:line="240" w:lineRule="exact"/>
        <w:rPr>
          <w:sz w:val="24"/>
          <w:szCs w:val="24"/>
        </w:rPr>
      </w:pPr>
    </w:p>
    <w:p w:rsidR="00B444E4" w:rsidRDefault="00E30DBD">
      <w:pPr>
        <w:ind w:left="11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3 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ON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b/>
          <w:sz w:val="22"/>
          <w:szCs w:val="22"/>
        </w:rPr>
        <w:t>G</w:t>
      </w:r>
    </w:p>
    <w:p w:rsidR="00B444E4" w:rsidRDefault="00B444E4">
      <w:pPr>
        <w:spacing w:before="2" w:line="280" w:lineRule="exact"/>
        <w:rPr>
          <w:sz w:val="28"/>
          <w:szCs w:val="28"/>
        </w:rPr>
      </w:pPr>
    </w:p>
    <w:p w:rsidR="00B444E4" w:rsidRDefault="00E30DBD">
      <w:pPr>
        <w:spacing w:line="260" w:lineRule="exact"/>
        <w:ind w:left="1160" w:right="121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a.    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 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th 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erif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ed 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atab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the fo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op</w:t>
      </w:r>
      <w:r>
        <w:rPr>
          <w:rFonts w:ascii="Calibri" w:eastAsia="Calibri" w:hAnsi="Calibri" w:cs="Calibri"/>
          <w:sz w:val="22"/>
          <w:szCs w:val="22"/>
        </w:rPr>
        <w:t>er.</w:t>
      </w:r>
    </w:p>
    <w:p w:rsidR="00B444E4" w:rsidRDefault="00B444E4">
      <w:pPr>
        <w:spacing w:before="10" w:line="280" w:lineRule="exact"/>
        <w:rPr>
          <w:sz w:val="28"/>
          <w:szCs w:val="28"/>
        </w:rPr>
      </w:pPr>
    </w:p>
    <w:p w:rsidR="00B444E4" w:rsidRDefault="00E30DBD">
      <w:pPr>
        <w:ind w:left="1160" w:right="280" w:hanging="360"/>
        <w:rPr>
          <w:rFonts w:ascii="Calibri" w:eastAsia="Calibri" w:hAnsi="Calibri" w:cs="Calibri"/>
          <w:sz w:val="22"/>
          <w:szCs w:val="22"/>
        </w:rPr>
      </w:pPr>
      <w:r>
        <w:rPr>
          <w:sz w:val="24"/>
          <w:szCs w:val="24"/>
        </w:rPr>
        <w:t xml:space="preserve">b.  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all fu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cti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ities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all 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 in the ran</w:t>
      </w:r>
      <w:r>
        <w:rPr>
          <w:rFonts w:ascii="Calibri" w:eastAsia="Calibri" w:hAnsi="Calibri" w:cs="Calibri"/>
          <w:spacing w:val="-1"/>
          <w:sz w:val="22"/>
          <w:szCs w:val="22"/>
        </w:rPr>
        <w:t>do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pass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stin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B444E4" w:rsidRDefault="00B444E4">
      <w:pPr>
        <w:spacing w:before="9" w:line="260" w:lineRule="exact"/>
        <w:rPr>
          <w:sz w:val="26"/>
          <w:szCs w:val="26"/>
        </w:rPr>
      </w:pPr>
    </w:p>
    <w:p w:rsidR="00B444E4" w:rsidRDefault="00E30DBD">
      <w:pPr>
        <w:ind w:left="4312" w:right="4190"/>
        <w:jc w:val="center"/>
        <w:rPr>
          <w:rFonts w:ascii="Calibri" w:eastAsia="Calibri" w:hAnsi="Calibri" w:cs="Calibri"/>
          <w:sz w:val="22"/>
          <w:szCs w:val="22"/>
        </w:rPr>
        <w:sectPr w:rsidR="00B444E4">
          <w:footerReference w:type="default" r:id="rId45"/>
          <w:pgSz w:w="12240" w:h="15840"/>
          <w:pgMar w:top="1480" w:right="1720" w:bottom="280" w:left="172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18</w:t>
      </w:r>
    </w:p>
    <w:p w:rsidR="00B444E4" w:rsidRDefault="00B444E4">
      <w:pPr>
        <w:spacing w:before="9" w:line="180" w:lineRule="exact"/>
        <w:rPr>
          <w:sz w:val="19"/>
          <w:szCs w:val="19"/>
        </w:rPr>
      </w:pPr>
    </w:p>
    <w:p w:rsidR="00B444E4" w:rsidRDefault="00B444E4">
      <w:pPr>
        <w:spacing w:line="200" w:lineRule="exact"/>
      </w:pPr>
    </w:p>
    <w:p w:rsidR="00B444E4" w:rsidRDefault="00B444E4">
      <w:pPr>
        <w:spacing w:before="8" w:line="240" w:lineRule="exact"/>
        <w:rPr>
          <w:sz w:val="24"/>
          <w:szCs w:val="24"/>
        </w:rPr>
      </w:pPr>
    </w:p>
    <w:p w:rsidR="00B444E4" w:rsidRDefault="00FB62D9">
      <w:pPr>
        <w:spacing w:before="4"/>
        <w:ind w:left="3441" w:right="311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7</w:t>
      </w:r>
      <w:r w:rsidR="00E30DBD">
        <w:rPr>
          <w:rFonts w:ascii="Calibri" w:eastAsia="Calibri" w:hAnsi="Calibri" w:cs="Calibri"/>
          <w:b/>
          <w:spacing w:val="-1"/>
          <w:sz w:val="28"/>
          <w:szCs w:val="28"/>
        </w:rPr>
        <w:t>.</w:t>
      </w:r>
      <w:r w:rsidR="00E30DBD">
        <w:rPr>
          <w:rFonts w:ascii="Calibri" w:eastAsia="Calibri" w:hAnsi="Calibri" w:cs="Calibri"/>
          <w:b/>
          <w:sz w:val="28"/>
          <w:szCs w:val="28"/>
        </w:rPr>
        <w:t>0</w:t>
      </w:r>
      <w:r w:rsidR="00E30DBD"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 w:rsidR="00E30DBD">
        <w:rPr>
          <w:rFonts w:ascii="Calibri" w:eastAsia="Calibri" w:hAnsi="Calibri" w:cs="Calibri"/>
          <w:b/>
          <w:sz w:val="28"/>
          <w:szCs w:val="28"/>
        </w:rPr>
        <w:t>FUT</w:t>
      </w:r>
      <w:r w:rsidR="00E30DBD"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 w:rsidR="00E30DBD">
        <w:rPr>
          <w:rFonts w:ascii="Calibri" w:eastAsia="Calibri" w:hAnsi="Calibri" w:cs="Calibri"/>
          <w:b/>
          <w:sz w:val="28"/>
          <w:szCs w:val="28"/>
        </w:rPr>
        <w:t>RE SCO</w:t>
      </w:r>
      <w:r w:rsidR="00E30DBD">
        <w:rPr>
          <w:rFonts w:ascii="Calibri" w:eastAsia="Calibri" w:hAnsi="Calibri" w:cs="Calibri"/>
          <w:b/>
          <w:spacing w:val="-2"/>
          <w:sz w:val="28"/>
          <w:szCs w:val="28"/>
        </w:rPr>
        <w:t>P</w:t>
      </w:r>
      <w:r w:rsidR="00E30DBD">
        <w:rPr>
          <w:rFonts w:ascii="Calibri" w:eastAsia="Calibri" w:hAnsi="Calibri" w:cs="Calibri"/>
          <w:b/>
          <w:sz w:val="28"/>
          <w:szCs w:val="28"/>
        </w:rPr>
        <w:t>E</w:t>
      </w:r>
    </w:p>
    <w:p w:rsidR="00B444E4" w:rsidRDefault="00B444E4">
      <w:pPr>
        <w:spacing w:before="16" w:line="280" w:lineRule="exact"/>
        <w:rPr>
          <w:sz w:val="28"/>
          <w:szCs w:val="28"/>
        </w:rPr>
      </w:pPr>
    </w:p>
    <w:p w:rsidR="00B444E4" w:rsidRDefault="00E30DBD">
      <w:pPr>
        <w:spacing w:line="270" w:lineRule="auto"/>
        <w:ind w:left="440" w:right="8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rre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tl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 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stan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 can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li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 acc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cal a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rk. It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also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, di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ital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lays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ced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 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pat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tly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ch sc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ser fr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ly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1"/>
          <w:sz w:val="22"/>
          <w:szCs w:val="22"/>
        </w:rPr>
        <w:t>pu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ers.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 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ed n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 xml:space="preserve">ait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ait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rs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pick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 can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also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ake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eb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s.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t f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ture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is 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je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ed 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where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le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ac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licati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pd</w:t>
      </w:r>
      <w:r>
        <w:rPr>
          <w:rFonts w:ascii="Calibri" w:eastAsia="Calibri" w:hAnsi="Calibri" w:cs="Calibri"/>
          <w:sz w:val="22"/>
          <w:szCs w:val="22"/>
        </w:rPr>
        <w:t>ate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2"/>
          <w:sz w:val="22"/>
          <w:szCs w:val="22"/>
        </w:rPr>
        <w:t>ac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ly, 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iles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the 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tua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ly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part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all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ff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cient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 the 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tau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inc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ase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rc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s.</w:t>
      </w: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line="200" w:lineRule="exact"/>
      </w:pPr>
    </w:p>
    <w:p w:rsidR="00B444E4" w:rsidRDefault="00B444E4">
      <w:pPr>
        <w:spacing w:before="15" w:line="280" w:lineRule="exact"/>
        <w:rPr>
          <w:sz w:val="28"/>
          <w:szCs w:val="28"/>
        </w:rPr>
      </w:pPr>
    </w:p>
    <w:p w:rsidR="00B444E4" w:rsidRDefault="00FB62D9">
      <w:pPr>
        <w:ind w:left="4401" w:right="4083"/>
        <w:jc w:val="center"/>
        <w:rPr>
          <w:sz w:val="24"/>
          <w:szCs w:val="24"/>
        </w:rPr>
        <w:sectPr w:rsidR="00B444E4">
          <w:footerReference w:type="default" r:id="rId46"/>
          <w:pgSz w:w="12240" w:h="15840"/>
          <w:pgMar w:top="1480" w:right="1720" w:bottom="280" w:left="1720" w:header="0" w:footer="0" w:gutter="0"/>
          <w:cols w:space="720"/>
        </w:sectPr>
      </w:pPr>
      <w:r>
        <w:rPr>
          <w:sz w:val="24"/>
          <w:szCs w:val="24"/>
        </w:rPr>
        <w:t>20</w:t>
      </w:r>
    </w:p>
    <w:p w:rsidR="00B444E4" w:rsidRDefault="00B444E4" w:rsidP="00FB62D9">
      <w:pPr>
        <w:spacing w:line="200" w:lineRule="exact"/>
      </w:pPr>
    </w:p>
    <w:sectPr w:rsidR="00B444E4">
      <w:footerReference w:type="default" r:id="rId47"/>
      <w:pgSz w:w="12240" w:h="15840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1B90" w:rsidRDefault="00001B90">
      <w:r>
        <w:separator/>
      </w:r>
    </w:p>
  </w:endnote>
  <w:endnote w:type="continuationSeparator" w:id="0">
    <w:p w:rsidR="00001B90" w:rsidRDefault="00001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2F130C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5148" behindDoc="1" locked="0" layoutInCell="1" allowOverlap="1">
              <wp:simplePos x="0" y="0"/>
              <wp:positionH relativeFrom="page">
                <wp:posOffset>3848100</wp:posOffset>
              </wp:positionH>
              <wp:positionV relativeFrom="page">
                <wp:posOffset>9446260</wp:posOffset>
              </wp:positionV>
              <wp:extent cx="60960" cy="16573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44E4" w:rsidRDefault="00E30DBD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303pt;margin-top:743.8pt;width:4.8pt;height:13.05pt;z-index:-13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" filled="f" stroked="f">
              <v:textbox inset="0,0,0,0">
                <w:txbxContent>
                  <w:p w:rsidR="00B444E4" w:rsidRDefault="00E30DBD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2F130C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5151" behindDoc="1" locked="0" layoutInCell="1" allowOverlap="1">
              <wp:simplePos x="0" y="0"/>
              <wp:positionH relativeFrom="page">
                <wp:posOffset>3937635</wp:posOffset>
              </wp:positionH>
              <wp:positionV relativeFrom="page">
                <wp:posOffset>8757920</wp:posOffset>
              </wp:positionV>
              <wp:extent cx="121920" cy="252730"/>
              <wp:effectExtent l="3810" t="4445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44E4" w:rsidRDefault="00B444E4">
                          <w:pPr>
                            <w:spacing w:before="3" w:line="100" w:lineRule="exact"/>
                            <w:rPr>
                              <w:sz w:val="11"/>
                              <w:szCs w:val="11"/>
                            </w:rPr>
                          </w:pPr>
                        </w:p>
                        <w:p w:rsidR="00B444E4" w:rsidRDefault="00E30DBD">
                          <w:pPr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62D9">
                            <w:rPr>
                              <w:rFonts w:ascii="Calibri" w:eastAsia="Calibri" w:hAnsi="Calibri" w:cs="Calibri"/>
                              <w:noProof/>
                              <w:sz w:val="22"/>
                              <w:szCs w:val="22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310.05pt;margin-top:689.6pt;width:9.6pt;height:19.9pt;z-index:-13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Z9sAIAAK8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" filled="f" stroked="f">
              <v:textbox inset="0,0,0,0">
                <w:txbxContent>
                  <w:p w:rsidR="00B444E4" w:rsidRDefault="00B444E4">
                    <w:pPr>
                      <w:spacing w:before="3" w:line="100" w:lineRule="exact"/>
                      <w:rPr>
                        <w:sz w:val="11"/>
                        <w:szCs w:val="11"/>
                      </w:rPr>
                    </w:pPr>
                  </w:p>
                  <w:p w:rsidR="00B444E4" w:rsidRDefault="00E30DBD">
                    <w:pPr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62D9">
                      <w:rPr>
                        <w:rFonts w:ascii="Calibri" w:eastAsia="Calibri" w:hAnsi="Calibri" w:cs="Calibri"/>
                        <w:noProof/>
                        <w:sz w:val="22"/>
                        <w:szCs w:val="22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2F130C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5152" behindDoc="1" locked="0" layoutInCell="1" allowOverlap="1">
              <wp:simplePos x="0" y="0"/>
              <wp:positionH relativeFrom="page">
                <wp:posOffset>3872865</wp:posOffset>
              </wp:positionH>
              <wp:positionV relativeFrom="page">
                <wp:posOffset>8896350</wp:posOffset>
              </wp:positionV>
              <wp:extent cx="168910" cy="16573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44E4" w:rsidRDefault="00E30DBD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2"/>
                              <w:szCs w:val="22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304.95pt;margin-top:700.5pt;width:13.3pt;height:13.05pt;z-index:-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" filled="f" stroked="f">
              <v:textbox inset="0,0,0,0">
                <w:txbxContent>
                  <w:p w:rsidR="00B444E4" w:rsidRDefault="00E30DBD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2"/>
                        <w:szCs w:val="22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2F130C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5153" behindDoc="1" locked="0" layoutInCell="1" allowOverlap="1">
              <wp:simplePos x="0" y="0"/>
              <wp:positionH relativeFrom="page">
                <wp:posOffset>3841750</wp:posOffset>
              </wp:positionH>
              <wp:positionV relativeFrom="page">
                <wp:posOffset>8877935</wp:posOffset>
              </wp:positionV>
              <wp:extent cx="251460" cy="262890"/>
              <wp:effectExtent l="3175" t="635" r="2540" b="317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460" cy="2628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44E4" w:rsidRDefault="00B444E4">
                          <w:pPr>
                            <w:spacing w:before="10" w:line="120" w:lineRule="exact"/>
                            <w:rPr>
                              <w:sz w:val="12"/>
                              <w:szCs w:val="12"/>
                            </w:rPr>
                          </w:pPr>
                        </w:p>
                        <w:p w:rsidR="00B444E4" w:rsidRDefault="00E30DBD">
                          <w:pPr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62D9">
                            <w:rPr>
                              <w:rFonts w:ascii="Calibri" w:eastAsia="Calibri" w:hAnsi="Calibri" w:cs="Calibri"/>
                              <w:noProof/>
                              <w:sz w:val="22"/>
                              <w:szCs w:val="22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302.5pt;margin-top:699.05pt;width:19.8pt;height:20.7pt;z-index:-13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" filled="f" stroked="f">
              <v:textbox inset="0,0,0,0">
                <w:txbxContent>
                  <w:p w:rsidR="00B444E4" w:rsidRDefault="00B444E4">
                    <w:pPr>
                      <w:spacing w:before="10" w:line="120" w:lineRule="exact"/>
                      <w:rPr>
                        <w:sz w:val="12"/>
                        <w:szCs w:val="12"/>
                      </w:rPr>
                    </w:pPr>
                  </w:p>
                  <w:p w:rsidR="00B444E4" w:rsidRDefault="00E30DBD">
                    <w:pPr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62D9">
                      <w:rPr>
                        <w:rFonts w:ascii="Calibri" w:eastAsia="Calibri" w:hAnsi="Calibri" w:cs="Calibri"/>
                        <w:noProof/>
                        <w:sz w:val="22"/>
                        <w:szCs w:val="22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2F130C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5154" behindDoc="1" locked="0" layoutInCell="1" allowOverlap="1">
              <wp:simplePos x="0" y="0"/>
              <wp:positionH relativeFrom="page">
                <wp:posOffset>3898265</wp:posOffset>
              </wp:positionH>
              <wp:positionV relativeFrom="page">
                <wp:posOffset>8879840</wp:posOffset>
              </wp:positionV>
              <wp:extent cx="200025" cy="252730"/>
              <wp:effectExtent l="2540" t="2540" r="0" b="190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44E4" w:rsidRDefault="00E30DBD">
                          <w:pPr>
                            <w:spacing w:line="240" w:lineRule="exact"/>
                            <w:ind w:left="40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B62D9">
                            <w:rPr>
                              <w:rFonts w:ascii="Calibri" w:eastAsia="Calibri" w:hAnsi="Calibri" w:cs="Calibri"/>
                              <w:noProof/>
                              <w:position w:val="1"/>
                              <w:sz w:val="22"/>
                              <w:szCs w:val="22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306.95pt;margin-top:699.2pt;width:15.75pt;height:19.9pt;z-index:-13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" filled="f" stroked="f">
              <v:textbox inset="0,0,0,0">
                <w:txbxContent>
                  <w:p w:rsidR="00B444E4" w:rsidRDefault="00E30DBD">
                    <w:pPr>
                      <w:spacing w:line="240" w:lineRule="exact"/>
                      <w:ind w:left="40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B62D9">
                      <w:rPr>
                        <w:rFonts w:ascii="Calibri" w:eastAsia="Calibri" w:hAnsi="Calibri" w:cs="Calibri"/>
                        <w:noProof/>
                        <w:position w:val="1"/>
                        <w:sz w:val="22"/>
                        <w:szCs w:val="22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2F130C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5149" behindDoc="1" locked="0" layoutInCell="1" allowOverlap="1">
              <wp:simplePos x="0" y="0"/>
              <wp:positionH relativeFrom="page">
                <wp:posOffset>3823970</wp:posOffset>
              </wp:positionH>
              <wp:positionV relativeFrom="page">
                <wp:posOffset>9337040</wp:posOffset>
              </wp:positionV>
              <wp:extent cx="130810" cy="165735"/>
              <wp:effectExtent l="4445" t="2540" r="0" b="3175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44E4" w:rsidRDefault="00E30DBD">
                          <w:pPr>
                            <w:spacing w:line="240" w:lineRule="exact"/>
                            <w:ind w:left="20" w:right="-33"/>
                            <w:rPr>
                              <w:rFonts w:ascii="Calibri" w:eastAsia="Calibri" w:hAnsi="Calibri" w:cs="Calibri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2"/>
                              <w:szCs w:val="22"/>
                            </w:rP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301.1pt;margin-top:735.2pt;width:10.3pt;height:13.05pt;z-index:-13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ooUrgIAAK8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" filled="f" stroked="f">
              <v:textbox inset="0,0,0,0">
                <w:txbxContent>
                  <w:p w:rsidR="00B444E4" w:rsidRDefault="00E30DBD">
                    <w:pPr>
                      <w:spacing w:line="240" w:lineRule="exact"/>
                      <w:ind w:left="20" w:right="-33"/>
                      <w:rPr>
                        <w:rFonts w:ascii="Calibri" w:eastAsia="Calibri" w:hAnsi="Calibri" w:cs="Calibri"/>
                        <w:sz w:val="22"/>
                        <w:szCs w:val="22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2"/>
                        <w:szCs w:val="22"/>
                      </w:rPr>
                      <w:t>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2F130C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5150" behindDoc="1" locked="0" layoutInCell="1" allowOverlap="1">
              <wp:simplePos x="0" y="0"/>
              <wp:positionH relativeFrom="page">
                <wp:posOffset>3874135</wp:posOffset>
              </wp:positionH>
              <wp:positionV relativeFrom="page">
                <wp:posOffset>9413240</wp:posOffset>
              </wp:positionV>
              <wp:extent cx="101600" cy="159385"/>
              <wp:effectExtent l="0" t="254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44E4" w:rsidRDefault="00E30DBD">
                          <w:pPr>
                            <w:spacing w:line="220" w:lineRule="exact"/>
                            <w:ind w:left="20" w:right="-32"/>
                            <w:rPr>
                              <w:rFonts w:ascii="Calibri" w:eastAsia="Calibri" w:hAnsi="Calibri" w:cs="Calibri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1"/>
                              <w:szCs w:val="21"/>
                            </w:rPr>
                            <w:t>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305.05pt;margin-top:741.2pt;width:8pt;height:12.55pt;z-index:-13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Qa6sAIAAK8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" filled="f" stroked="f">
              <v:textbox inset="0,0,0,0">
                <w:txbxContent>
                  <w:p w:rsidR="00B444E4" w:rsidRDefault="00E30DBD">
                    <w:pPr>
                      <w:spacing w:line="220" w:lineRule="exact"/>
                      <w:ind w:left="20" w:right="-32"/>
                      <w:rPr>
                        <w:rFonts w:ascii="Calibri" w:eastAsia="Calibri" w:hAnsi="Calibri" w:cs="Calibri"/>
                        <w:sz w:val="21"/>
                        <w:szCs w:val="21"/>
                      </w:rPr>
                    </w:pPr>
                    <w:r>
                      <w:rPr>
                        <w:rFonts w:ascii="Calibri" w:eastAsia="Calibri" w:hAnsi="Calibri" w:cs="Calibri"/>
                        <w:position w:val="1"/>
                        <w:sz w:val="21"/>
                        <w:szCs w:val="21"/>
                      </w:rP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4E4" w:rsidRDefault="00B444E4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1B90" w:rsidRDefault="00001B90">
      <w:r>
        <w:separator/>
      </w:r>
    </w:p>
  </w:footnote>
  <w:footnote w:type="continuationSeparator" w:id="0">
    <w:p w:rsidR="00001B90" w:rsidRDefault="00001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CD5DCF"/>
    <w:multiLevelType w:val="multilevel"/>
    <w:tmpl w:val="4DB8012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4E4"/>
    <w:rsid w:val="00001B90"/>
    <w:rsid w:val="002F130C"/>
    <w:rsid w:val="009A1AE0"/>
    <w:rsid w:val="00B444E4"/>
    <w:rsid w:val="00E30DBD"/>
    <w:rsid w:val="00FB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B3E3D2B-4B35-4FD5-8F07-29C4A789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7.xml"/><Relationship Id="rId18" Type="http://schemas.openxmlformats.org/officeDocument/2006/relationships/image" Target="media/image3.jpeg"/><Relationship Id="rId26" Type="http://schemas.openxmlformats.org/officeDocument/2006/relationships/image" Target="media/image7.jpeg"/><Relationship Id="rId39" Type="http://schemas.openxmlformats.org/officeDocument/2006/relationships/image" Target="media/image16.jpeg"/><Relationship Id="rId21" Type="http://schemas.openxmlformats.org/officeDocument/2006/relationships/image" Target="media/image4.jpeg"/><Relationship Id="rId34" Type="http://schemas.openxmlformats.org/officeDocument/2006/relationships/footer" Target="footer16.xml"/><Relationship Id="rId42" Type="http://schemas.openxmlformats.org/officeDocument/2006/relationships/image" Target="media/image18.jpeg"/><Relationship Id="rId47" Type="http://schemas.openxmlformats.org/officeDocument/2006/relationships/footer" Target="footer22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footer" Target="footer9.xml"/><Relationship Id="rId29" Type="http://schemas.openxmlformats.org/officeDocument/2006/relationships/image" Target="media/image9.jpeg"/><Relationship Id="rId11" Type="http://schemas.openxmlformats.org/officeDocument/2006/relationships/footer" Target="footer5.xml"/><Relationship Id="rId24" Type="http://schemas.openxmlformats.org/officeDocument/2006/relationships/image" Target="media/image6.jpeg"/><Relationship Id="rId32" Type="http://schemas.openxmlformats.org/officeDocument/2006/relationships/image" Target="media/image11.jpeg"/><Relationship Id="rId37" Type="http://schemas.openxmlformats.org/officeDocument/2006/relationships/footer" Target="footer17.xml"/><Relationship Id="rId40" Type="http://schemas.openxmlformats.org/officeDocument/2006/relationships/image" Target="media/image17.jpeg"/><Relationship Id="rId45" Type="http://schemas.openxmlformats.org/officeDocument/2006/relationships/footer" Target="footer20.xm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image" Target="media/image5.jpeg"/><Relationship Id="rId28" Type="http://schemas.openxmlformats.org/officeDocument/2006/relationships/footer" Target="footer14.xml"/><Relationship Id="rId36" Type="http://schemas.openxmlformats.org/officeDocument/2006/relationships/image" Target="media/image14.jpeg"/><Relationship Id="rId49" Type="http://schemas.openxmlformats.org/officeDocument/2006/relationships/theme" Target="theme/theme1.xml"/><Relationship Id="rId10" Type="http://schemas.openxmlformats.org/officeDocument/2006/relationships/footer" Target="footer4.xml"/><Relationship Id="rId19" Type="http://schemas.openxmlformats.org/officeDocument/2006/relationships/footer" Target="footer10.xml"/><Relationship Id="rId31" Type="http://schemas.openxmlformats.org/officeDocument/2006/relationships/footer" Target="footer15.xml"/><Relationship Id="rId44" Type="http://schemas.openxmlformats.org/officeDocument/2006/relationships/footer" Target="footer19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footer" Target="footer8.xml"/><Relationship Id="rId22" Type="http://schemas.openxmlformats.org/officeDocument/2006/relationships/footer" Target="footer12.xml"/><Relationship Id="rId27" Type="http://schemas.openxmlformats.org/officeDocument/2006/relationships/image" Target="media/image8.jpeg"/><Relationship Id="rId30" Type="http://schemas.openxmlformats.org/officeDocument/2006/relationships/image" Target="media/image10.jpeg"/><Relationship Id="rId35" Type="http://schemas.openxmlformats.org/officeDocument/2006/relationships/image" Target="media/image13.jpeg"/><Relationship Id="rId43" Type="http://schemas.openxmlformats.org/officeDocument/2006/relationships/image" Target="media/image19.jpeg"/><Relationship Id="rId48" Type="http://schemas.openxmlformats.org/officeDocument/2006/relationships/fontTable" Target="fontTable.xml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footer" Target="footer6.xml"/><Relationship Id="rId17" Type="http://schemas.openxmlformats.org/officeDocument/2006/relationships/image" Target="media/image2.jpeg"/><Relationship Id="rId25" Type="http://schemas.openxmlformats.org/officeDocument/2006/relationships/footer" Target="footer13.xml"/><Relationship Id="rId33" Type="http://schemas.openxmlformats.org/officeDocument/2006/relationships/image" Target="media/image12.jpeg"/><Relationship Id="rId38" Type="http://schemas.openxmlformats.org/officeDocument/2006/relationships/image" Target="media/image15.jpeg"/><Relationship Id="rId46" Type="http://schemas.openxmlformats.org/officeDocument/2006/relationships/footer" Target="footer21.xml"/><Relationship Id="rId20" Type="http://schemas.openxmlformats.org/officeDocument/2006/relationships/footer" Target="footer11.xml"/><Relationship Id="rId41" Type="http://schemas.openxmlformats.org/officeDocument/2006/relationships/footer" Target="footer18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3415</Words>
  <Characters>19468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Ankan</dc:creator>
  <cp:lastModifiedBy>Ankan</cp:lastModifiedBy>
  <cp:revision>3</cp:revision>
  <dcterms:created xsi:type="dcterms:W3CDTF">2014-12-27T15:40:00Z</dcterms:created>
  <dcterms:modified xsi:type="dcterms:W3CDTF">2014-12-27T22:02:00Z</dcterms:modified>
</cp:coreProperties>
</file>